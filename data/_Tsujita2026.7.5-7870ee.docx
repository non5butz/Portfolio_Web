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64879" w14:textId="77777777" w:rsidR="0024169A" w:rsidRPr="000A4CE2" w:rsidRDefault="0024169A" w:rsidP="008C4448">
      <w:pPr>
        <w:pStyle w:val="10"/>
        <w:jc w:val="center"/>
        <w:rPr>
          <w:rFonts w:ascii="メイリオ" w:eastAsia="メイリオ" w:hAnsi="メイリオ" w:cs="メイリオ"/>
          <w:b/>
          <w:bCs/>
          <w:color w:val="000000" w:themeColor="text1"/>
          <w:sz w:val="22"/>
          <w:szCs w:val="24"/>
        </w:rPr>
      </w:pPr>
      <w:r w:rsidRPr="000A4CE2">
        <w:rPr>
          <w:rFonts w:ascii="メイリオ" w:eastAsia="メイリオ" w:hAnsi="メイリオ" w:cs="メイリオ"/>
          <w:b/>
          <w:bCs/>
          <w:color w:val="000000" w:themeColor="text1"/>
          <w:sz w:val="24"/>
          <w:szCs w:val="24"/>
          <w:lang w:val="ja-JP"/>
        </w:rPr>
        <w:t>職　務　経　歴　書</w:t>
      </w:r>
    </w:p>
    <w:p w14:paraId="55F6F7AA" w14:textId="22CA7751" w:rsidR="0024169A" w:rsidRPr="000A4CE2" w:rsidRDefault="004F0DC3" w:rsidP="008C4448">
      <w:pPr>
        <w:pStyle w:val="10"/>
        <w:jc w:val="right"/>
        <w:rPr>
          <w:rFonts w:ascii="メイリオ" w:eastAsia="メイリオ" w:hAnsi="メイリオ" w:cs="メイリオ"/>
          <w:b/>
          <w:bCs/>
          <w:color w:val="000000" w:themeColor="text1"/>
          <w:sz w:val="18"/>
          <w:szCs w:val="20"/>
        </w:rPr>
      </w:pPr>
      <w:r w:rsidRPr="000A4CE2">
        <w:rPr>
          <w:rFonts w:ascii="メイリオ" w:eastAsia="メイリオ" w:hAnsi="メイリオ" w:cs="メイリオ" w:hint="eastAsia"/>
          <w:bCs/>
          <w:color w:val="000000" w:themeColor="text1"/>
          <w:sz w:val="18"/>
          <w:szCs w:val="20"/>
        </w:rPr>
        <w:t>20</w:t>
      </w:r>
      <w:r w:rsidR="002669B4" w:rsidRPr="000A4CE2">
        <w:rPr>
          <w:rFonts w:ascii="メイリオ" w:eastAsia="メイリオ" w:hAnsi="メイリオ" w:cs="メイリオ" w:hint="eastAsia"/>
          <w:bCs/>
          <w:color w:val="000000" w:themeColor="text1"/>
          <w:sz w:val="18"/>
          <w:szCs w:val="20"/>
        </w:rPr>
        <w:t>2</w:t>
      </w:r>
      <w:r w:rsidR="0068642D" w:rsidRPr="000A4CE2">
        <w:rPr>
          <w:rFonts w:ascii="メイリオ" w:eastAsia="メイリオ" w:hAnsi="メイリオ" w:cs="メイリオ"/>
          <w:bCs/>
          <w:color w:val="000000" w:themeColor="text1"/>
          <w:sz w:val="18"/>
          <w:szCs w:val="20"/>
        </w:rPr>
        <w:t>6</w:t>
      </w:r>
      <w:r w:rsidRPr="000A4CE2">
        <w:rPr>
          <w:rFonts w:ascii="メイリオ" w:eastAsia="メイリオ" w:hAnsi="メイリオ" w:cs="メイリオ" w:hint="eastAsia"/>
          <w:b/>
          <w:bCs/>
          <w:color w:val="000000" w:themeColor="text1"/>
          <w:sz w:val="18"/>
          <w:szCs w:val="20"/>
          <w:lang w:val="ja-JP"/>
        </w:rPr>
        <w:t>年</w:t>
      </w:r>
      <w:r w:rsidR="00C8672D">
        <w:rPr>
          <w:rFonts w:ascii="メイリオ" w:eastAsia="メイリオ" w:hAnsi="メイリオ" w:cs="メイリオ"/>
          <w:bCs/>
          <w:color w:val="000000" w:themeColor="text1"/>
          <w:sz w:val="18"/>
          <w:szCs w:val="20"/>
        </w:rPr>
        <w:t>7</w:t>
      </w:r>
      <w:r w:rsidRPr="000A4CE2">
        <w:rPr>
          <w:rFonts w:ascii="メイリオ" w:eastAsia="メイリオ" w:hAnsi="メイリオ" w:cs="メイリオ" w:hint="eastAsia"/>
          <w:b/>
          <w:bCs/>
          <w:color w:val="000000" w:themeColor="text1"/>
          <w:sz w:val="18"/>
          <w:szCs w:val="20"/>
          <w:lang w:val="ja-JP"/>
        </w:rPr>
        <w:t>月</w:t>
      </w:r>
      <w:r w:rsidR="00C8672D">
        <w:rPr>
          <w:rFonts w:ascii="メイリオ" w:eastAsia="メイリオ" w:hAnsi="メイリオ" w:cs="メイリオ"/>
          <w:bCs/>
          <w:color w:val="000000" w:themeColor="text1"/>
          <w:sz w:val="18"/>
          <w:szCs w:val="20"/>
        </w:rPr>
        <w:t>5</w:t>
      </w:r>
      <w:r w:rsidRPr="000A4CE2">
        <w:rPr>
          <w:rFonts w:ascii="メイリオ" w:eastAsia="メイリオ" w:hAnsi="メイリオ" w:cs="メイリオ" w:hint="eastAsia"/>
          <w:b/>
          <w:bCs/>
          <w:color w:val="000000" w:themeColor="text1"/>
          <w:sz w:val="18"/>
          <w:szCs w:val="20"/>
          <w:lang w:val="ja-JP"/>
        </w:rPr>
        <w:t>日現在</w:t>
      </w:r>
    </w:p>
    <w:p w14:paraId="7E8806F3" w14:textId="2C7952DE" w:rsidR="0024169A" w:rsidRPr="000A4CE2" w:rsidRDefault="000F2F0A" w:rsidP="0089511D">
      <w:pPr>
        <w:pStyle w:val="10"/>
        <w:wordWrap w:val="0"/>
        <w:jc w:val="right"/>
        <w:rPr>
          <w:rFonts w:ascii="メイリオ" w:eastAsia="メイリオ" w:hAnsi="メイリオ" w:cs="メイリオ"/>
          <w:color w:val="000000" w:themeColor="text1"/>
          <w:sz w:val="20"/>
          <w:szCs w:val="20"/>
          <w:u w:val="single"/>
        </w:rPr>
      </w:pPr>
      <w:r w:rsidRPr="000A4CE2">
        <w:rPr>
          <w:rFonts w:ascii="メイリオ" w:eastAsia="メイリオ" w:hAnsi="メイリオ" w:cs="メイリオ" w:hint="eastAsia"/>
          <w:color w:val="000000" w:themeColor="text1"/>
          <w:sz w:val="18"/>
          <w:szCs w:val="20"/>
          <w:lang w:val="ja-JP"/>
        </w:rPr>
        <w:t>氏名</w:t>
      </w:r>
      <w:r w:rsidRPr="000A4CE2">
        <w:rPr>
          <w:rFonts w:ascii="メイリオ" w:eastAsia="メイリオ" w:hAnsi="メイリオ" w:cs="メイリオ" w:hint="eastAsia"/>
          <w:color w:val="000000" w:themeColor="text1"/>
          <w:sz w:val="18"/>
          <w:szCs w:val="20"/>
        </w:rPr>
        <w:t>：</w:t>
      </w:r>
      <w:r w:rsidR="006E4C3C" w:rsidRPr="000A4CE2">
        <w:rPr>
          <w:rFonts w:ascii="メイリオ" w:eastAsia="メイリオ" w:hAnsi="メイリオ" w:cs="メイリオ" w:hint="eastAsia"/>
          <w:color w:val="000000" w:themeColor="text1"/>
          <w:sz w:val="18"/>
          <w:szCs w:val="20"/>
          <w:u w:val="single"/>
        </w:rPr>
        <w:t xml:space="preserve">辻󠄀田 </w:t>
      </w:r>
      <w:r w:rsidR="0089511D" w:rsidRPr="000A4CE2">
        <w:rPr>
          <w:rFonts w:ascii="メイリオ" w:eastAsia="メイリオ" w:hAnsi="メイリオ" w:cs="メイリオ" w:hint="eastAsia"/>
          <w:color w:val="000000" w:themeColor="text1"/>
          <w:sz w:val="18"/>
          <w:szCs w:val="20"/>
          <w:u w:val="single"/>
        </w:rPr>
        <w:t>希朱</w:t>
      </w:r>
    </w:p>
    <w:p w14:paraId="437FA272" w14:textId="77777777" w:rsidR="0024169A" w:rsidRPr="000A4CE2" w:rsidRDefault="0024169A" w:rsidP="008C4448">
      <w:pPr>
        <w:pStyle w:val="10"/>
        <w:spacing w:line="180" w:lineRule="auto"/>
        <w:rPr>
          <w:rFonts w:ascii="メイリオ" w:eastAsia="メイリオ" w:hAnsi="メイリオ" w:cs="メイリオ"/>
          <w:b/>
          <w:bCs/>
          <w:color w:val="000000" w:themeColor="text1"/>
          <w:sz w:val="19"/>
          <w:szCs w:val="19"/>
        </w:rPr>
      </w:pPr>
      <w:r w:rsidRPr="000A4CE2">
        <w:rPr>
          <w:rFonts w:ascii="メイリオ" w:eastAsia="メイリオ" w:hAnsi="メイリオ" w:cs="メイリオ"/>
          <w:b/>
          <w:bCs/>
          <w:color w:val="000000" w:themeColor="text1"/>
          <w:sz w:val="19"/>
          <w:szCs w:val="19"/>
        </w:rPr>
        <w:t>■</w:t>
      </w:r>
      <w:r w:rsidRPr="000A4CE2">
        <w:rPr>
          <w:rFonts w:ascii="メイリオ" w:eastAsia="メイリオ" w:hAnsi="メイリオ" w:cs="メイリオ"/>
          <w:b/>
          <w:bCs/>
          <w:color w:val="000000" w:themeColor="text1"/>
          <w:sz w:val="19"/>
          <w:szCs w:val="19"/>
          <w:lang w:val="ja-JP"/>
        </w:rPr>
        <w:t>職務要約</w:t>
      </w:r>
    </w:p>
    <w:p w14:paraId="49B62B68" w14:textId="7BAB14E7" w:rsidR="006235A4" w:rsidRPr="006235A4" w:rsidRDefault="006235A4" w:rsidP="006235A4">
      <w:pPr>
        <w:pStyle w:val="10"/>
        <w:spacing w:line="180" w:lineRule="auto"/>
        <w:rPr>
          <w:rFonts w:ascii="メイリオ" w:eastAsia="メイリオ" w:hAnsi="メイリオ" w:cs="メイリオ"/>
          <w:color w:val="000000" w:themeColor="text1"/>
          <w:sz w:val="19"/>
          <w:szCs w:val="19"/>
        </w:rPr>
      </w:pPr>
      <w:r w:rsidRPr="006235A4">
        <w:rPr>
          <w:rFonts w:ascii="メイリオ" w:eastAsia="メイリオ" w:hAnsi="メイリオ" w:cs="メイリオ" w:hint="eastAsia"/>
          <w:color w:val="000000" w:themeColor="text1"/>
          <w:sz w:val="19"/>
          <w:szCs w:val="19"/>
        </w:rPr>
        <w:t>人間中心設計（</w:t>
      </w:r>
      <w:r w:rsidRPr="006235A4">
        <w:rPr>
          <w:rFonts w:ascii="メイリオ" w:eastAsia="メイリオ" w:hAnsi="メイリオ" w:cs="メイリオ"/>
          <w:color w:val="000000" w:themeColor="text1"/>
          <w:sz w:val="19"/>
          <w:szCs w:val="19"/>
        </w:rPr>
        <w:t>HCD）を軸に、UX戦略立案、デザインシステム構築、Web実装、プロジェクト推進までを一気通貫で担当するProduct Designer／UX Strategist。</w:t>
      </w:r>
    </w:p>
    <w:p w14:paraId="21774764" w14:textId="6D4DD515" w:rsidR="006235A4" w:rsidRPr="006235A4" w:rsidRDefault="006235A4" w:rsidP="006235A4">
      <w:pPr>
        <w:pStyle w:val="10"/>
        <w:spacing w:line="180" w:lineRule="auto"/>
        <w:rPr>
          <w:rFonts w:ascii="メイリオ" w:eastAsia="メイリオ" w:hAnsi="メイリオ" w:cs="メイリオ"/>
          <w:color w:val="000000" w:themeColor="text1"/>
          <w:sz w:val="19"/>
          <w:szCs w:val="19"/>
        </w:rPr>
      </w:pPr>
      <w:r w:rsidRPr="006235A4">
        <w:rPr>
          <w:rFonts w:ascii="メイリオ" w:eastAsia="メイリオ" w:hAnsi="メイリオ" w:cs="メイリオ" w:hint="eastAsia"/>
          <w:color w:val="000000" w:themeColor="text1"/>
          <w:sz w:val="19"/>
          <w:szCs w:val="19"/>
        </w:rPr>
        <w:t>ソフトバンクおよび楽天グループにおいて、大規模</w:t>
      </w:r>
      <w:r w:rsidRPr="006235A4">
        <w:rPr>
          <w:rFonts w:ascii="メイリオ" w:eastAsia="メイリオ" w:hAnsi="メイリオ" w:cs="メイリオ"/>
          <w:color w:val="000000" w:themeColor="text1"/>
          <w:sz w:val="19"/>
          <w:szCs w:val="19"/>
        </w:rPr>
        <w:t>ECサイトやネイティブアプリのUX改善、組織横断型デザインシステムの構築、制作進行管理を担当。関係者との合意形成をリードし、開発効率向上とユーザー体験の一貫性向上に貢献してきた。</w:t>
      </w:r>
    </w:p>
    <w:p w14:paraId="613A2C01" w14:textId="5DF46782" w:rsidR="006235A4" w:rsidRPr="006235A4" w:rsidRDefault="006235A4" w:rsidP="006235A4">
      <w:pPr>
        <w:pStyle w:val="10"/>
        <w:spacing w:line="180" w:lineRule="auto"/>
        <w:rPr>
          <w:rFonts w:ascii="メイリオ" w:eastAsia="メイリオ" w:hAnsi="メイリオ" w:cs="メイリオ"/>
          <w:color w:val="000000" w:themeColor="text1"/>
          <w:sz w:val="19"/>
          <w:szCs w:val="19"/>
        </w:rPr>
      </w:pPr>
      <w:r w:rsidRPr="006235A4">
        <w:rPr>
          <w:rFonts w:ascii="メイリオ" w:eastAsia="メイリオ" w:hAnsi="メイリオ" w:cs="メイリオ" w:hint="eastAsia"/>
          <w:color w:val="000000" w:themeColor="text1"/>
          <w:sz w:val="19"/>
          <w:szCs w:val="19"/>
        </w:rPr>
        <w:t>また、</w:t>
      </w:r>
      <w:r w:rsidRPr="006235A4">
        <w:rPr>
          <w:rFonts w:ascii="メイリオ" w:eastAsia="メイリオ" w:hAnsi="メイリオ" w:cs="メイリオ"/>
          <w:color w:val="000000" w:themeColor="text1"/>
          <w:sz w:val="19"/>
          <w:szCs w:val="19"/>
        </w:rPr>
        <w:t>HTML/CSSによる実装知識を有し、デザインとエンジニアリングの橋渡し役として、企画・設計・実装・品質管理までを推進できることを強みとする。</w:t>
      </w:r>
    </w:p>
    <w:p w14:paraId="30733138" w14:textId="430FC883" w:rsidR="008B7A4A" w:rsidRDefault="006235A4" w:rsidP="006235A4">
      <w:pPr>
        <w:pStyle w:val="10"/>
        <w:spacing w:line="180" w:lineRule="auto"/>
        <w:rPr>
          <w:rFonts w:ascii="メイリオ" w:eastAsia="メイリオ" w:hAnsi="メイリオ" w:cs="メイリオ"/>
          <w:color w:val="000000" w:themeColor="text1"/>
          <w:sz w:val="19"/>
          <w:szCs w:val="19"/>
        </w:rPr>
      </w:pPr>
      <w:r w:rsidRPr="006235A4">
        <w:rPr>
          <w:rFonts w:ascii="メイリオ" w:eastAsia="メイリオ" w:hAnsi="メイリオ" w:cs="メイリオ" w:hint="eastAsia"/>
          <w:color w:val="000000" w:themeColor="text1"/>
          <w:sz w:val="19"/>
          <w:szCs w:val="19"/>
        </w:rPr>
        <w:t>現在は大学院</w:t>
      </w:r>
      <w:r w:rsidR="00A07884">
        <w:rPr>
          <w:rFonts w:ascii="メイリオ" w:eastAsia="メイリオ" w:hAnsi="メイリオ" w:cs="メイリオ" w:hint="eastAsia"/>
          <w:color w:val="000000" w:themeColor="text1"/>
          <w:sz w:val="19"/>
          <w:szCs w:val="19"/>
        </w:rPr>
        <w:t>博士前期</w:t>
      </w:r>
      <w:r w:rsidRPr="006235A4">
        <w:rPr>
          <w:rFonts w:ascii="メイリオ" w:eastAsia="メイリオ" w:hAnsi="メイリオ" w:cs="メイリオ" w:hint="eastAsia"/>
          <w:color w:val="000000" w:themeColor="text1"/>
          <w:sz w:val="19"/>
          <w:szCs w:val="19"/>
        </w:rPr>
        <w:t>課程（</w:t>
      </w:r>
      <w:r w:rsidR="00A07884">
        <w:rPr>
          <w:rFonts w:ascii="メイリオ" w:eastAsia="メイリオ" w:hAnsi="メイリオ" w:cs="メイリオ" w:hint="eastAsia"/>
          <w:color w:val="000000" w:themeColor="text1"/>
          <w:sz w:val="19"/>
          <w:szCs w:val="19"/>
        </w:rPr>
        <w:t>技術経営プログラム</w:t>
      </w:r>
      <w:r w:rsidRPr="006235A4">
        <w:rPr>
          <w:rFonts w:ascii="メイリオ" w:eastAsia="メイリオ" w:hAnsi="メイリオ" w:cs="メイリオ"/>
          <w:color w:val="000000" w:themeColor="text1"/>
          <w:sz w:val="19"/>
          <w:szCs w:val="19"/>
        </w:rPr>
        <w:t>）に在籍し、HCD、AI、XR、3D都市モデルを活用した地域創生に関する研究に取り組んでいる。研究成果を実社会へ実装する視点を持ち、事業性とユーザー体験を両立させる価値創出を志向している。</w:t>
      </w:r>
    </w:p>
    <w:p w14:paraId="5552A4AF" w14:textId="77777777" w:rsidR="006235A4" w:rsidRPr="000A4CE2" w:rsidRDefault="006235A4" w:rsidP="006235A4">
      <w:pPr>
        <w:pStyle w:val="10"/>
        <w:spacing w:line="180" w:lineRule="auto"/>
        <w:rPr>
          <w:rFonts w:ascii="メイリオ" w:eastAsia="メイリオ" w:hAnsi="メイリオ" w:cs="メイリオ"/>
          <w:color w:val="000000" w:themeColor="text1"/>
          <w:sz w:val="19"/>
          <w:szCs w:val="19"/>
        </w:rPr>
      </w:pPr>
    </w:p>
    <w:p w14:paraId="0B24FA91" w14:textId="40BB5781" w:rsidR="0024169A" w:rsidRPr="000A4CE2" w:rsidRDefault="0024169A" w:rsidP="008C4448">
      <w:pPr>
        <w:pStyle w:val="10"/>
        <w:spacing w:line="180" w:lineRule="auto"/>
        <w:rPr>
          <w:rFonts w:ascii="メイリオ" w:eastAsia="メイリオ" w:hAnsi="メイリオ" w:cs="メイリオ"/>
          <w:b/>
          <w:bCs/>
          <w:color w:val="000000" w:themeColor="text1"/>
          <w:sz w:val="19"/>
          <w:szCs w:val="19"/>
          <w:lang w:val="ja-JP"/>
        </w:rPr>
      </w:pPr>
      <w:r w:rsidRPr="000A4CE2">
        <w:rPr>
          <w:rFonts w:ascii="メイリオ" w:eastAsia="メイリオ" w:hAnsi="メイリオ" w:cs="メイリオ"/>
          <w:b/>
          <w:bCs/>
          <w:color w:val="000000" w:themeColor="text1"/>
          <w:sz w:val="19"/>
          <w:szCs w:val="19"/>
        </w:rPr>
        <w:t>■</w:t>
      </w:r>
      <w:r w:rsidRPr="000A4CE2">
        <w:rPr>
          <w:rFonts w:ascii="メイリオ" w:eastAsia="メイリオ" w:hAnsi="メイリオ" w:cs="メイリオ"/>
          <w:b/>
          <w:bCs/>
          <w:color w:val="000000" w:themeColor="text1"/>
          <w:sz w:val="19"/>
          <w:szCs w:val="19"/>
          <w:lang w:val="ja-JP"/>
        </w:rPr>
        <w:t>職務経歴詳細</w:t>
      </w:r>
    </w:p>
    <w:p w14:paraId="4715FA8A" w14:textId="77777777" w:rsidR="006E4C3C" w:rsidRPr="000A4CE2" w:rsidRDefault="006E4C3C" w:rsidP="006E4C3C">
      <w:pPr>
        <w:pStyle w:val="10"/>
        <w:spacing w:line="180" w:lineRule="auto"/>
        <w:rPr>
          <w:rFonts w:ascii="メイリオ" w:eastAsia="メイリオ" w:hAnsi="メイリオ" w:cs="メイリオ"/>
          <w:color w:val="000000" w:themeColor="text1"/>
          <w:sz w:val="19"/>
          <w:szCs w:val="19"/>
        </w:rPr>
      </w:pPr>
      <w:r w:rsidRPr="000A4CE2">
        <w:rPr>
          <w:rFonts w:ascii="メイリオ" w:eastAsia="メイリオ" w:hAnsi="メイリオ" w:cs="メイリオ"/>
          <w:color w:val="000000" w:themeColor="text1"/>
          <w:sz w:val="19"/>
          <w:szCs w:val="19"/>
        </w:rPr>
        <w:t>□</w:t>
      </w:r>
      <w:r w:rsidRPr="000A4CE2">
        <w:rPr>
          <w:rFonts w:ascii="メイリオ" w:eastAsia="メイリオ" w:hAnsi="メイリオ" w:cs="メイリオ" w:hint="eastAsia"/>
          <w:color w:val="000000" w:themeColor="text1"/>
          <w:sz w:val="19"/>
          <w:szCs w:val="19"/>
        </w:rPr>
        <w:t>直前の勤務先</w:t>
      </w:r>
    </w:p>
    <w:p w14:paraId="31394E22" w14:textId="42D319FE" w:rsidR="006E4C3C" w:rsidRPr="000A4CE2" w:rsidRDefault="006E4C3C" w:rsidP="006E4C3C">
      <w:pPr>
        <w:pStyle w:val="10"/>
        <w:spacing w:line="180" w:lineRule="auto"/>
        <w:ind w:left="193"/>
        <w:rPr>
          <w:rFonts w:ascii="メイリオ" w:eastAsia="メイリオ" w:hAnsi="メイリオ" w:cs="メイリオ"/>
          <w:color w:val="000000" w:themeColor="text1"/>
          <w:sz w:val="19"/>
          <w:szCs w:val="19"/>
        </w:rPr>
      </w:pPr>
      <w:r w:rsidRPr="000A4CE2">
        <w:rPr>
          <w:rFonts w:ascii="メイリオ" w:eastAsia="メイリオ" w:hAnsi="メイリオ" w:cs="メイリオ" w:hint="eastAsia"/>
          <w:color w:val="000000" w:themeColor="text1"/>
          <w:sz w:val="19"/>
          <w:szCs w:val="19"/>
        </w:rPr>
        <w:t>20</w:t>
      </w:r>
      <w:r w:rsidR="0025181F" w:rsidRPr="000A4CE2">
        <w:rPr>
          <w:rFonts w:ascii="メイリオ" w:eastAsia="メイリオ" w:hAnsi="メイリオ" w:cs="メイリオ" w:hint="eastAsia"/>
          <w:color w:val="000000" w:themeColor="text1"/>
          <w:sz w:val="19"/>
          <w:szCs w:val="19"/>
        </w:rPr>
        <w:t>2</w:t>
      </w:r>
      <w:r w:rsidR="0068642D" w:rsidRPr="000A4CE2">
        <w:rPr>
          <w:rFonts w:ascii="メイリオ" w:eastAsia="メイリオ" w:hAnsi="メイリオ" w:cs="メイリオ"/>
          <w:color w:val="000000" w:themeColor="text1"/>
          <w:sz w:val="19"/>
          <w:szCs w:val="19"/>
        </w:rPr>
        <w:t>4</w:t>
      </w:r>
      <w:r w:rsidRPr="000A4CE2">
        <w:rPr>
          <w:rFonts w:ascii="メイリオ" w:eastAsia="メイリオ" w:hAnsi="メイリオ" w:cs="メイリオ" w:hint="eastAsia"/>
          <w:color w:val="000000" w:themeColor="text1"/>
          <w:sz w:val="19"/>
          <w:szCs w:val="19"/>
        </w:rPr>
        <w:t>年</w:t>
      </w:r>
      <w:r w:rsidR="004A048C" w:rsidRPr="000A4CE2">
        <w:rPr>
          <w:rFonts w:ascii="メイリオ" w:eastAsia="メイリオ" w:hAnsi="メイリオ" w:cs="メイリオ"/>
          <w:color w:val="000000" w:themeColor="text1"/>
          <w:sz w:val="19"/>
          <w:szCs w:val="19"/>
        </w:rPr>
        <w:t>1</w:t>
      </w:r>
      <w:r w:rsidRPr="000A4CE2">
        <w:rPr>
          <w:rFonts w:ascii="メイリオ" w:eastAsia="メイリオ" w:hAnsi="メイリオ" w:cs="メイリオ" w:hint="eastAsia"/>
          <w:color w:val="000000" w:themeColor="text1"/>
          <w:sz w:val="19"/>
          <w:szCs w:val="19"/>
        </w:rPr>
        <w:t>月～</w:t>
      </w:r>
      <w:r w:rsidR="004A048C" w:rsidRPr="000A4CE2">
        <w:rPr>
          <w:rFonts w:ascii="メイリオ" w:eastAsia="メイリオ" w:hAnsi="メイリオ" w:cs="メイリオ" w:hint="eastAsia"/>
          <w:color w:val="000000" w:themeColor="text1"/>
          <w:sz w:val="19"/>
          <w:szCs w:val="19"/>
        </w:rPr>
        <w:t xml:space="preserve">　</w:t>
      </w:r>
      <w:r w:rsidR="0068642D" w:rsidRPr="000A4CE2">
        <w:rPr>
          <w:rFonts w:ascii="メイリオ" w:eastAsia="メイリオ" w:hAnsi="メイリオ" w:cs="メイリオ" w:hint="eastAsia"/>
          <w:color w:val="000000" w:themeColor="text1"/>
          <w:sz w:val="19"/>
          <w:szCs w:val="19"/>
        </w:rPr>
        <w:t>ソフトバンク</w:t>
      </w:r>
      <w:r w:rsidR="004A048C" w:rsidRPr="000A4CE2">
        <w:rPr>
          <w:rFonts w:ascii="メイリオ" w:eastAsia="メイリオ" w:hAnsi="メイリオ" w:cs="メイリオ" w:hint="eastAsia"/>
          <w:color w:val="000000" w:themeColor="text1"/>
          <w:sz w:val="19"/>
          <w:szCs w:val="19"/>
        </w:rPr>
        <w:t>株式会社</w:t>
      </w:r>
      <w:r w:rsidRPr="000A4CE2">
        <w:rPr>
          <w:rFonts w:ascii="メイリオ" w:eastAsia="メイリオ" w:hAnsi="メイリオ" w:cs="メイリオ" w:hint="eastAsia"/>
          <w:color w:val="000000" w:themeColor="text1"/>
          <w:sz w:val="19"/>
          <w:szCs w:val="19"/>
        </w:rPr>
        <w:br/>
        <w:t>・事業内容：</w:t>
      </w:r>
      <w:r w:rsidR="0068642D" w:rsidRPr="000A4CE2">
        <w:rPr>
          <w:rFonts w:ascii="メイリオ" w:eastAsia="メイリオ" w:hAnsi="メイリオ" w:cs="メイリオ"/>
          <w:color w:val="000000" w:themeColor="text1"/>
          <w:sz w:val="19"/>
          <w:szCs w:val="19"/>
        </w:rPr>
        <w:t>IT・通信 通信キャリア</w:t>
      </w:r>
      <w:r w:rsidRPr="000A4CE2">
        <w:rPr>
          <w:rFonts w:ascii="メイリオ" w:eastAsia="メイリオ" w:hAnsi="メイリオ" w:cs="メイリオ" w:hint="eastAsia"/>
          <w:color w:val="000000" w:themeColor="text1"/>
          <w:sz w:val="19"/>
          <w:szCs w:val="19"/>
        </w:rPr>
        <w:t xml:space="preserve">　　従業員数：約</w:t>
      </w:r>
      <w:r w:rsidR="0068642D" w:rsidRPr="000A4CE2">
        <w:rPr>
          <w:rFonts w:ascii="メイリオ" w:eastAsia="メイリオ" w:hAnsi="メイリオ" w:cs="メイリオ"/>
          <w:color w:val="000000" w:themeColor="text1"/>
          <w:sz w:val="19"/>
          <w:szCs w:val="19"/>
        </w:rPr>
        <w:t>74,000</w:t>
      </w:r>
      <w:r w:rsidRPr="000A4CE2">
        <w:rPr>
          <w:rFonts w:ascii="メイリオ" w:eastAsia="メイリオ" w:hAnsi="メイリオ" w:cs="メイリオ" w:hint="eastAsia"/>
          <w:color w:val="000000" w:themeColor="text1"/>
          <w:sz w:val="19"/>
          <w:szCs w:val="19"/>
        </w:rPr>
        <w:t>名</w:t>
      </w:r>
    </w:p>
    <w:tbl>
      <w:tblPr>
        <w:tblW w:w="10070" w:type="dxa"/>
        <w:tblInd w:w="216" w:type="dxa"/>
        <w:tblBorders>
          <w:top w:val="single" w:sz="4" w:space="0" w:color="auto"/>
          <w:left w:val="single" w:sz="4" w:space="0" w:color="auto"/>
          <w:bottom w:val="single" w:sz="4" w:space="0" w:color="auto"/>
          <w:right w:val="single" w:sz="4" w:space="0" w:color="auto"/>
          <w:insideH w:val="single" w:sz="4" w:space="0" w:color="auto"/>
          <w:insideV w:val="dotted" w:sz="4" w:space="0" w:color="000000"/>
        </w:tblBorders>
        <w:tblLayout w:type="fixed"/>
        <w:tblLook w:val="0000" w:firstRow="0" w:lastRow="0" w:firstColumn="0" w:lastColumn="0" w:noHBand="0" w:noVBand="0"/>
      </w:tblPr>
      <w:tblGrid>
        <w:gridCol w:w="1707"/>
        <w:gridCol w:w="8363"/>
      </w:tblGrid>
      <w:tr w:rsidR="006E4C3C" w:rsidRPr="000A4CE2" w14:paraId="65B80580" w14:textId="77777777" w:rsidTr="00A70377">
        <w:trPr>
          <w:trHeight w:val="140"/>
        </w:trPr>
        <w:tc>
          <w:tcPr>
            <w:tcW w:w="1707" w:type="dxa"/>
            <w:shd w:val="clear" w:color="auto" w:fill="D9D9D9" w:themeFill="background1" w:themeFillShade="D9"/>
            <w:tcMar>
              <w:top w:w="80" w:type="dxa"/>
              <w:left w:w="80" w:type="dxa"/>
              <w:bottom w:w="80" w:type="dxa"/>
              <w:right w:w="80" w:type="dxa"/>
            </w:tcMar>
          </w:tcPr>
          <w:p w14:paraId="7E774B8F" w14:textId="77777777" w:rsidR="006E4C3C" w:rsidRPr="000A4CE2" w:rsidRDefault="006E4C3C" w:rsidP="00A70377">
            <w:pPr>
              <w:pStyle w:val="10"/>
              <w:spacing w:line="180" w:lineRule="auto"/>
              <w:rPr>
                <w:rFonts w:ascii="メイリオ" w:eastAsia="メイリオ" w:hAnsi="メイリオ" w:cs="メイリオ"/>
                <w:color w:val="000000" w:themeColor="text1"/>
                <w:sz w:val="19"/>
                <w:szCs w:val="19"/>
                <w:lang w:val="ja-JP"/>
              </w:rPr>
            </w:pPr>
            <w:r w:rsidRPr="000A4CE2">
              <w:rPr>
                <w:rFonts w:ascii="メイリオ" w:eastAsia="メイリオ" w:hAnsi="メイリオ" w:cs="メイリオ"/>
                <w:color w:val="000000" w:themeColor="text1"/>
                <w:sz w:val="19"/>
                <w:szCs w:val="19"/>
                <w:lang w:val="ja-JP"/>
              </w:rPr>
              <w:t>期間</w:t>
            </w:r>
          </w:p>
        </w:tc>
        <w:tc>
          <w:tcPr>
            <w:tcW w:w="8363" w:type="dxa"/>
            <w:shd w:val="clear" w:color="auto" w:fill="D9D9D9" w:themeFill="background1" w:themeFillShade="D9"/>
            <w:tcMar>
              <w:top w:w="80" w:type="dxa"/>
              <w:left w:w="80" w:type="dxa"/>
              <w:bottom w:w="80" w:type="dxa"/>
              <w:right w:w="80" w:type="dxa"/>
            </w:tcMar>
          </w:tcPr>
          <w:p w14:paraId="419AABA7" w14:textId="77777777" w:rsidR="006E4C3C" w:rsidRPr="000A4CE2" w:rsidRDefault="006E4C3C" w:rsidP="00A70377">
            <w:pPr>
              <w:pStyle w:val="10"/>
              <w:spacing w:line="180" w:lineRule="auto"/>
              <w:rPr>
                <w:rFonts w:ascii="メイリオ" w:eastAsia="メイリオ" w:hAnsi="メイリオ" w:cs="メイリオ"/>
                <w:color w:val="000000" w:themeColor="text1"/>
                <w:sz w:val="19"/>
                <w:szCs w:val="19"/>
                <w:lang w:val="ja-JP"/>
              </w:rPr>
            </w:pPr>
            <w:r w:rsidRPr="000A4CE2">
              <w:rPr>
                <w:rFonts w:ascii="メイリオ" w:eastAsia="メイリオ" w:hAnsi="メイリオ" w:cs="メイリオ" w:hint="eastAsia"/>
                <w:color w:val="000000" w:themeColor="text1"/>
                <w:sz w:val="19"/>
                <w:szCs w:val="19"/>
                <w:lang w:val="ja-JP"/>
              </w:rPr>
              <w:t>主な職務</w:t>
            </w:r>
            <w:r w:rsidRPr="000A4CE2">
              <w:rPr>
                <w:rFonts w:ascii="メイリオ" w:eastAsia="メイリオ" w:hAnsi="メイリオ" w:cs="メイリオ"/>
                <w:color w:val="000000" w:themeColor="text1"/>
                <w:sz w:val="19"/>
                <w:szCs w:val="19"/>
                <w:lang w:val="ja-JP"/>
              </w:rPr>
              <w:t>内容</w:t>
            </w:r>
          </w:p>
        </w:tc>
      </w:tr>
      <w:tr w:rsidR="006E4C3C" w:rsidRPr="006E545D" w14:paraId="5EC60030" w14:textId="77777777" w:rsidTr="00A70377">
        <w:trPr>
          <w:trHeight w:val="140"/>
        </w:trPr>
        <w:tc>
          <w:tcPr>
            <w:tcW w:w="1707" w:type="dxa"/>
            <w:tcMar>
              <w:top w:w="80" w:type="dxa"/>
              <w:left w:w="80" w:type="dxa"/>
              <w:bottom w:w="80" w:type="dxa"/>
              <w:right w:w="80" w:type="dxa"/>
            </w:tcMar>
          </w:tcPr>
          <w:p w14:paraId="5FB7E58D" w14:textId="0FDB8009" w:rsidR="006E4C3C" w:rsidRPr="000A4CE2" w:rsidRDefault="006E4C3C" w:rsidP="00A70377">
            <w:pPr>
              <w:pStyle w:val="10"/>
              <w:spacing w:line="180" w:lineRule="auto"/>
              <w:rPr>
                <w:rFonts w:ascii="メイリオ" w:eastAsia="メイリオ" w:hAnsi="メイリオ" w:cs="メイリオ"/>
                <w:color w:val="000000" w:themeColor="text1"/>
                <w:sz w:val="19"/>
                <w:szCs w:val="19"/>
              </w:rPr>
            </w:pPr>
            <w:r w:rsidRPr="000A4CE2">
              <w:rPr>
                <w:rFonts w:ascii="メイリオ" w:eastAsia="メイリオ" w:hAnsi="メイリオ" w:cs="メイリオ" w:hint="eastAsia"/>
                <w:color w:val="000000" w:themeColor="text1"/>
                <w:sz w:val="19"/>
                <w:szCs w:val="19"/>
              </w:rPr>
              <w:t>20</w:t>
            </w:r>
            <w:r w:rsidR="0025181F" w:rsidRPr="000A4CE2">
              <w:rPr>
                <w:rFonts w:ascii="メイリオ" w:eastAsia="メイリオ" w:hAnsi="メイリオ" w:cs="メイリオ" w:hint="eastAsia"/>
                <w:color w:val="000000" w:themeColor="text1"/>
                <w:sz w:val="19"/>
                <w:szCs w:val="19"/>
              </w:rPr>
              <w:t>2</w:t>
            </w:r>
            <w:r w:rsidR="0068642D" w:rsidRPr="000A4CE2">
              <w:rPr>
                <w:rFonts w:ascii="メイリオ" w:eastAsia="メイリオ" w:hAnsi="メイリオ" w:cs="メイリオ"/>
                <w:color w:val="000000" w:themeColor="text1"/>
                <w:sz w:val="19"/>
                <w:szCs w:val="19"/>
              </w:rPr>
              <w:t>4</w:t>
            </w:r>
            <w:r w:rsidRPr="000A4CE2">
              <w:rPr>
                <w:rFonts w:ascii="メイリオ" w:eastAsia="メイリオ" w:hAnsi="メイリオ" w:cs="メイリオ" w:hint="eastAsia"/>
                <w:color w:val="000000" w:themeColor="text1"/>
                <w:sz w:val="19"/>
                <w:szCs w:val="19"/>
              </w:rPr>
              <w:t>年</w:t>
            </w:r>
            <w:r w:rsidR="004A048C" w:rsidRPr="000A4CE2">
              <w:rPr>
                <w:rFonts w:ascii="メイリオ" w:eastAsia="メイリオ" w:hAnsi="メイリオ" w:cs="メイリオ"/>
                <w:color w:val="000000" w:themeColor="text1"/>
                <w:sz w:val="19"/>
                <w:szCs w:val="19"/>
              </w:rPr>
              <w:t>1</w:t>
            </w:r>
            <w:r w:rsidRPr="000A4CE2">
              <w:rPr>
                <w:rFonts w:ascii="メイリオ" w:eastAsia="メイリオ" w:hAnsi="メイリオ" w:cs="メイリオ" w:hint="eastAsia"/>
                <w:color w:val="000000" w:themeColor="text1"/>
                <w:sz w:val="19"/>
                <w:szCs w:val="19"/>
              </w:rPr>
              <w:t>月～</w:t>
            </w:r>
          </w:p>
        </w:tc>
        <w:tc>
          <w:tcPr>
            <w:tcW w:w="8363" w:type="dxa"/>
            <w:tcMar>
              <w:top w:w="80" w:type="dxa"/>
              <w:left w:w="80" w:type="dxa"/>
              <w:bottom w:w="80" w:type="dxa"/>
              <w:right w:w="80" w:type="dxa"/>
            </w:tcMar>
          </w:tcPr>
          <w:p w14:paraId="11E4543E" w14:textId="569F4607" w:rsidR="00447D3D" w:rsidRPr="000A4CE2" w:rsidRDefault="006E4C3C" w:rsidP="00447D3D">
            <w:pPr>
              <w:ind w:leftChars="0"/>
              <w:rPr>
                <w:color w:val="000000" w:themeColor="text1"/>
                <w:lang w:val="en-US" w:eastAsia="ja-JP"/>
              </w:rPr>
            </w:pPr>
            <w:r w:rsidRPr="000A4CE2">
              <w:rPr>
                <w:rFonts w:hint="eastAsia"/>
                <w:color w:val="000000" w:themeColor="text1"/>
                <w:lang w:eastAsia="ja-JP"/>
              </w:rPr>
              <w:t>[直近の企業での経験職務]</w:t>
            </w:r>
            <w:r w:rsidRPr="000A4CE2">
              <w:rPr>
                <w:rFonts w:hint="eastAsia"/>
                <w:color w:val="000000" w:themeColor="text1"/>
                <w:lang w:eastAsia="ja-JP"/>
              </w:rPr>
              <w:br/>
              <w:t>業種：</w:t>
            </w:r>
            <w:r w:rsidR="0068642D" w:rsidRPr="000A4CE2">
              <w:rPr>
                <w:color w:val="000000" w:themeColor="text1"/>
                <w:lang w:eastAsia="ja-JP"/>
              </w:rPr>
              <w:t>IT・通信 通信キャリア</w:t>
            </w:r>
            <w:r w:rsidRPr="000A4CE2">
              <w:rPr>
                <w:rFonts w:hint="eastAsia"/>
                <w:color w:val="000000" w:themeColor="text1"/>
                <w:lang w:eastAsia="ja-JP"/>
              </w:rPr>
              <w:t>、</w:t>
            </w:r>
            <w:r w:rsidR="006235A4">
              <w:rPr>
                <w:rFonts w:hint="eastAsia"/>
                <w:color w:val="000000" w:themeColor="text1"/>
                <w:lang w:eastAsia="ja-JP"/>
              </w:rPr>
              <w:t>契約</w:t>
            </w:r>
            <w:r w:rsidRPr="000A4CE2">
              <w:rPr>
                <w:rFonts w:hint="eastAsia"/>
                <w:color w:val="000000" w:themeColor="text1"/>
                <w:lang w:eastAsia="ja-JP"/>
              </w:rPr>
              <w:t>形態：</w:t>
            </w:r>
            <w:r w:rsidR="00A07884">
              <w:rPr>
                <w:rFonts w:hint="eastAsia"/>
                <w:color w:val="000000" w:themeColor="text1"/>
                <w:lang w:eastAsia="ja-JP"/>
              </w:rPr>
              <w:t>リクルートスタッフィング</w:t>
            </w:r>
            <w:r w:rsidR="004A048C" w:rsidRPr="000A4CE2">
              <w:rPr>
                <w:rFonts w:hint="eastAsia"/>
                <w:color w:val="000000" w:themeColor="text1"/>
                <w:lang w:eastAsia="ja-JP"/>
              </w:rPr>
              <w:t>派遣</w:t>
            </w:r>
            <w:r w:rsidR="006235A4">
              <w:rPr>
                <w:rFonts w:hint="eastAsia"/>
                <w:color w:val="000000" w:themeColor="text1"/>
                <w:lang w:eastAsia="ja-JP"/>
              </w:rPr>
              <w:t>契約</w:t>
            </w:r>
          </w:p>
          <w:p w14:paraId="21A168DD" w14:textId="06B6122F" w:rsidR="00447D3D" w:rsidRPr="000A4CE2" w:rsidRDefault="00447D3D" w:rsidP="00447D3D">
            <w:pPr>
              <w:pStyle w:val="a5"/>
              <w:numPr>
                <w:ilvl w:val="0"/>
                <w:numId w:val="21"/>
              </w:numPr>
              <w:ind w:leftChars="0" w:left="691" w:hanging="286"/>
              <w:rPr>
                <w:color w:val="000000" w:themeColor="text1"/>
                <w:lang w:val="en-US" w:eastAsia="ja-JP"/>
              </w:rPr>
            </w:pPr>
            <w:r w:rsidRPr="000A4CE2">
              <w:rPr>
                <w:color w:val="000000" w:themeColor="text1"/>
                <w:lang w:val="en-US" w:eastAsia="ja-JP"/>
              </w:rPr>
              <w:t>ECサイトおよびネイティブアプリのUI/UXデザイン制作</w:t>
            </w:r>
          </w:p>
          <w:p w14:paraId="4840A719" w14:textId="3D6F0254" w:rsidR="00447D3D" w:rsidRPr="000A4CE2" w:rsidRDefault="00447D3D" w:rsidP="00447D3D">
            <w:pPr>
              <w:pStyle w:val="a5"/>
              <w:numPr>
                <w:ilvl w:val="0"/>
                <w:numId w:val="21"/>
              </w:numPr>
              <w:ind w:leftChars="0" w:left="691" w:hanging="286"/>
              <w:rPr>
                <w:color w:val="000000" w:themeColor="text1"/>
                <w:lang w:val="en-US" w:eastAsia="ja-JP"/>
              </w:rPr>
            </w:pPr>
            <w:r w:rsidRPr="000A4CE2">
              <w:rPr>
                <w:color w:val="000000" w:themeColor="text1"/>
                <w:lang w:val="en-US" w:eastAsia="ja-JP"/>
              </w:rPr>
              <w:t>HTML/CSSを用いたフロントエンド開発（コンポーネント実装）</w:t>
            </w:r>
          </w:p>
          <w:p w14:paraId="7357487D" w14:textId="28A122F7" w:rsidR="00447D3D" w:rsidRPr="000A4CE2" w:rsidRDefault="00447D3D" w:rsidP="00447D3D">
            <w:pPr>
              <w:pStyle w:val="a5"/>
              <w:numPr>
                <w:ilvl w:val="0"/>
                <w:numId w:val="21"/>
              </w:numPr>
              <w:ind w:leftChars="0" w:left="691" w:hanging="286"/>
              <w:rPr>
                <w:color w:val="000000" w:themeColor="text1"/>
                <w:lang w:val="en-US" w:eastAsia="ja-JP"/>
              </w:rPr>
            </w:pPr>
            <w:r w:rsidRPr="000A4CE2">
              <w:rPr>
                <w:color w:val="000000" w:themeColor="text1"/>
                <w:lang w:val="en-US" w:eastAsia="ja-JP"/>
              </w:rPr>
              <w:t>組織横断的なデザインシステムの構築・運用、および社内合意形成の推進</w:t>
            </w:r>
          </w:p>
          <w:p w14:paraId="5E548225" w14:textId="2F3DBB75" w:rsidR="00447D3D" w:rsidRPr="000A4CE2" w:rsidRDefault="00447D3D" w:rsidP="00447D3D">
            <w:pPr>
              <w:pStyle w:val="a5"/>
              <w:numPr>
                <w:ilvl w:val="0"/>
                <w:numId w:val="21"/>
              </w:numPr>
              <w:ind w:leftChars="0" w:left="691" w:hanging="286"/>
              <w:rPr>
                <w:color w:val="000000" w:themeColor="text1"/>
                <w:lang w:val="en-US" w:eastAsia="ja-JP"/>
              </w:rPr>
            </w:pPr>
            <w:r w:rsidRPr="000A4CE2">
              <w:rPr>
                <w:color w:val="000000" w:themeColor="text1"/>
                <w:lang w:val="en-US" w:eastAsia="ja-JP"/>
              </w:rPr>
              <w:t>プロジェクトの工程管理、およびWebディレクション業務</w:t>
            </w:r>
          </w:p>
          <w:p w14:paraId="0B202A02" w14:textId="1098E4B6" w:rsidR="006623E1" w:rsidRPr="000A4CE2" w:rsidRDefault="006E4C3C" w:rsidP="00A70377">
            <w:pPr>
              <w:pStyle w:val="10"/>
              <w:spacing w:line="180" w:lineRule="auto"/>
              <w:rPr>
                <w:rFonts w:ascii="メイリオ" w:eastAsia="メイリオ" w:hAnsi="メイリオ" w:cs="メイリオ"/>
                <w:color w:val="000000" w:themeColor="text1"/>
                <w:kern w:val="0"/>
                <w:sz w:val="18"/>
                <w:szCs w:val="18"/>
              </w:rPr>
            </w:pPr>
            <w:r w:rsidRPr="000A4CE2">
              <w:rPr>
                <w:rFonts w:ascii="メイリオ" w:eastAsia="メイリオ" w:hAnsi="メイリオ" w:cs="メイリオ" w:hint="eastAsia"/>
                <w:color w:val="000000" w:themeColor="text1"/>
                <w:kern w:val="0"/>
                <w:sz w:val="18"/>
                <w:szCs w:val="18"/>
              </w:rPr>
              <w:br/>
              <w:t>【担当業務(業務範囲、領域、ミッション)</w:t>
            </w:r>
            <w:r w:rsidRPr="000A4CE2">
              <w:rPr>
                <w:rFonts w:ascii="メイリオ" w:eastAsia="メイリオ" w:hAnsi="メイリオ" w:cs="メイリオ"/>
                <w:color w:val="000000" w:themeColor="text1"/>
                <w:kern w:val="0"/>
                <w:sz w:val="18"/>
                <w:szCs w:val="18"/>
              </w:rPr>
              <w:t>】</w:t>
            </w:r>
          </w:p>
          <w:p w14:paraId="548AE472" w14:textId="798C46F8" w:rsidR="0041781E" w:rsidRPr="000A4CE2" w:rsidRDefault="00B54EC8" w:rsidP="00A137EE">
            <w:pPr>
              <w:pStyle w:val="10"/>
              <w:numPr>
                <w:ilvl w:val="0"/>
                <w:numId w:val="26"/>
              </w:numPr>
              <w:spacing w:line="180" w:lineRule="auto"/>
              <w:ind w:left="265" w:hanging="265"/>
              <w:rPr>
                <w:rFonts w:ascii="メイリオ" w:eastAsia="メイリオ" w:hAnsi="メイリオ" w:cs="メイリオ"/>
                <w:color w:val="000000" w:themeColor="text1"/>
                <w:kern w:val="0"/>
                <w:sz w:val="18"/>
                <w:szCs w:val="18"/>
              </w:rPr>
            </w:pPr>
            <w:r w:rsidRPr="000A4CE2">
              <w:rPr>
                <w:rFonts w:ascii="メイリオ" w:eastAsia="メイリオ" w:hAnsi="メイリオ" w:cs="メイリオ"/>
                <w:color w:val="000000" w:themeColor="text1"/>
                <w:kern w:val="0"/>
                <w:sz w:val="18"/>
                <w:szCs w:val="18"/>
              </w:rPr>
              <w:t>ビジネスシステム開発本部 アーキテクチャデザイン部</w:t>
            </w:r>
            <w:r w:rsidR="0041781E" w:rsidRPr="000A4CE2">
              <w:rPr>
                <w:rFonts w:ascii="メイリオ" w:eastAsia="メイリオ" w:hAnsi="メイリオ" w:cs="メイリオ" w:hint="eastAsia"/>
                <w:color w:val="000000" w:themeColor="text1"/>
                <w:kern w:val="0"/>
                <w:sz w:val="18"/>
                <w:szCs w:val="18"/>
              </w:rPr>
              <w:t>にて</w:t>
            </w:r>
          </w:p>
          <w:p w14:paraId="6B85C062" w14:textId="77777777" w:rsidR="00A137EE" w:rsidRDefault="00A137EE" w:rsidP="00A137EE">
            <w:pPr>
              <w:pStyle w:val="10"/>
              <w:spacing w:line="180" w:lineRule="auto"/>
              <w:ind w:left="117"/>
              <w:jc w:val="left"/>
              <w:rPr>
                <w:rFonts w:ascii="メイリオ" w:eastAsia="メイリオ" w:hAnsi="メイリオ" w:cs="メイリオ"/>
                <w:color w:val="000000" w:themeColor="text1"/>
                <w:kern w:val="0"/>
                <w:sz w:val="18"/>
                <w:szCs w:val="18"/>
              </w:rPr>
            </w:pPr>
            <w:r w:rsidRPr="00A137EE">
              <w:rPr>
                <w:rFonts w:ascii="メイリオ" w:eastAsia="メイリオ" w:hAnsi="メイリオ" w:cs="メイリオ"/>
                <w:color w:val="000000" w:themeColor="text1"/>
                <w:kern w:val="0"/>
                <w:sz w:val="18"/>
                <w:szCs w:val="18"/>
              </w:rPr>
              <w:t>「人間中心設計（HCD）に基づく最適なユーザー体験（UX）の創出」および「開発効率の最大化とプロダクト間におけるUX一貫性の担保」。 単なるビジュアル制作にとどまらず、組織横断的なデザインシステムの構築や関係各所との合意形成を主導し、複雑な業務プロセスを可視化・解決しながら、デザインから実装までを一気通貫で推進することをミッションとして従事。</w:t>
            </w:r>
          </w:p>
          <w:p w14:paraId="493EA15A" w14:textId="77777777" w:rsidR="00A137EE" w:rsidRDefault="00A137EE" w:rsidP="00A137EE">
            <w:pPr>
              <w:pStyle w:val="10"/>
              <w:spacing w:line="180" w:lineRule="auto"/>
              <w:ind w:left="117"/>
              <w:jc w:val="left"/>
              <w:rPr>
                <w:rFonts w:ascii="メイリオ" w:eastAsia="メイリオ" w:hAnsi="メイリオ" w:cs="メイリオ"/>
                <w:color w:val="000000" w:themeColor="text1"/>
                <w:kern w:val="0"/>
                <w:sz w:val="18"/>
                <w:szCs w:val="18"/>
              </w:rPr>
            </w:pPr>
          </w:p>
          <w:p w14:paraId="126F0A43" w14:textId="7EA283AF" w:rsidR="00A137EE" w:rsidRPr="00A137EE" w:rsidRDefault="00A137EE" w:rsidP="00A137EE">
            <w:pPr>
              <w:pStyle w:val="Web"/>
              <w:numPr>
                <w:ilvl w:val="0"/>
                <w:numId w:val="26"/>
              </w:numPr>
              <w:ind w:leftChars="0" w:left="265" w:hanging="265"/>
              <w:rPr>
                <w:rFonts w:ascii="メイリオ" w:hAnsi="メイリオ" w:cs="ＭＳ Ｐゴシック"/>
                <w:color w:val="auto"/>
                <w:spacing w:val="0"/>
                <w:sz w:val="18"/>
                <w:szCs w:val="18"/>
                <w:shd w:val="clear" w:color="auto" w:fill="auto"/>
                <w:lang w:val="en-US" w:eastAsia="ja-JP"/>
              </w:rPr>
            </w:pPr>
            <w:r w:rsidRPr="00A137EE">
              <w:rPr>
                <w:rFonts w:ascii="メイリオ" w:hAnsi="メイリオ"/>
                <w:sz w:val="18"/>
                <w:szCs w:val="18"/>
              </w:rPr>
              <w:t>主な担当業務</w:t>
            </w:r>
          </w:p>
          <w:p w14:paraId="3D949503" w14:textId="69AADE31" w:rsidR="00A137EE" w:rsidRPr="00A137EE" w:rsidRDefault="00A137EE" w:rsidP="00A137EE">
            <w:pPr>
              <w:pStyle w:val="Web"/>
              <w:numPr>
                <w:ilvl w:val="0"/>
                <w:numId w:val="28"/>
              </w:numPr>
              <w:ind w:leftChars="0" w:left="692" w:hanging="284"/>
              <w:rPr>
                <w:rFonts w:ascii="メイリオ" w:hAnsi="メイリオ"/>
                <w:sz w:val="18"/>
                <w:szCs w:val="18"/>
                <w:lang w:eastAsia="ja-JP"/>
              </w:rPr>
            </w:pPr>
            <w:r w:rsidRPr="00A137EE">
              <w:rPr>
                <w:rFonts w:ascii="メイリオ" w:hAnsi="メイリオ"/>
                <w:sz w:val="18"/>
                <w:szCs w:val="18"/>
                <w:lang w:eastAsia="ja-JP"/>
              </w:rPr>
              <w:t>オンラインストアおよびアプリのUI/UXデザイン・ディレクション</w:t>
            </w:r>
            <w:r>
              <w:rPr>
                <w:rFonts w:ascii="メイリオ" w:hAnsi="メイリオ"/>
                <w:sz w:val="18"/>
                <w:szCs w:val="18"/>
                <w:lang w:eastAsia="ja-JP"/>
              </w:rPr>
              <w:br/>
            </w:r>
            <w:r w:rsidRPr="00A137EE">
              <w:rPr>
                <w:rFonts w:ascii="メイリオ" w:hAnsi="メイリオ"/>
                <w:sz w:val="18"/>
                <w:szCs w:val="18"/>
                <w:lang w:eastAsia="ja-JP"/>
              </w:rPr>
              <w:t>ワイモバイルオンラインストアの契約ページをはじめとする、主要ECサイトやネイティブアプリのUI/UXデザイン制作、コーディング、および進行管理・ディレクションを統括。</w:t>
            </w:r>
          </w:p>
          <w:p w14:paraId="1B64FE43" w14:textId="4002D9D5" w:rsidR="00A137EE" w:rsidRPr="00A137EE" w:rsidRDefault="00A137EE" w:rsidP="00A137EE">
            <w:pPr>
              <w:pStyle w:val="Web"/>
              <w:numPr>
                <w:ilvl w:val="0"/>
                <w:numId w:val="28"/>
              </w:numPr>
              <w:ind w:leftChars="0" w:left="692" w:hanging="284"/>
              <w:rPr>
                <w:rFonts w:ascii="メイリオ" w:hAnsi="メイリオ"/>
                <w:sz w:val="18"/>
                <w:szCs w:val="18"/>
                <w:lang w:eastAsia="ja-JP"/>
              </w:rPr>
            </w:pPr>
            <w:r w:rsidRPr="00A137EE">
              <w:rPr>
                <w:rFonts w:ascii="メイリオ" w:hAnsi="メイリオ"/>
                <w:sz w:val="18"/>
                <w:szCs w:val="18"/>
                <w:lang w:eastAsia="ja-JP"/>
              </w:rPr>
              <w:t>デザインシステム構築・スタイルガイド作成および合意形成</w:t>
            </w:r>
            <w:r>
              <w:rPr>
                <w:rFonts w:ascii="メイリオ" w:hAnsi="メイリオ"/>
                <w:sz w:val="18"/>
                <w:szCs w:val="18"/>
                <w:lang w:eastAsia="ja-JP"/>
              </w:rPr>
              <w:br/>
            </w:r>
            <w:r w:rsidRPr="00A137EE">
              <w:rPr>
                <w:rFonts w:ascii="メイリオ" w:hAnsi="メイリオ"/>
                <w:sz w:val="18"/>
                <w:szCs w:val="18"/>
                <w:lang w:eastAsia="ja-JP"/>
              </w:rPr>
              <w:t>組織横断的なデザインシステムの新規構築を主導。各コンポーネントの共通化・モジュール化を推進し、開発リードタイムの大幅な短縮とプロダクト間でのUX一貫性を担保。導入に向けた社内の合意形成の推進までを牽引。</w:t>
            </w:r>
          </w:p>
          <w:p w14:paraId="6728B0C4" w14:textId="27309F96" w:rsidR="00A137EE" w:rsidRPr="00A137EE" w:rsidRDefault="00A137EE" w:rsidP="00A137EE">
            <w:pPr>
              <w:pStyle w:val="Web"/>
              <w:numPr>
                <w:ilvl w:val="0"/>
                <w:numId w:val="28"/>
              </w:numPr>
              <w:ind w:leftChars="0" w:left="692" w:hanging="284"/>
              <w:rPr>
                <w:rFonts w:ascii="メイリオ" w:hAnsi="メイリオ"/>
                <w:sz w:val="18"/>
                <w:szCs w:val="18"/>
                <w:lang w:eastAsia="ja-JP"/>
              </w:rPr>
            </w:pPr>
            <w:r w:rsidRPr="00A137EE">
              <w:rPr>
                <w:rFonts w:ascii="メイリオ" w:hAnsi="メイリオ"/>
                <w:sz w:val="18"/>
                <w:szCs w:val="18"/>
                <w:lang w:eastAsia="ja-JP"/>
              </w:rPr>
              <w:t>HCD（人間中心設計）に基づくUI改善および業務プロセスの可視化</w:t>
            </w:r>
            <w:r>
              <w:rPr>
                <w:rFonts w:ascii="メイリオ" w:hAnsi="メイリオ"/>
                <w:sz w:val="18"/>
                <w:szCs w:val="18"/>
                <w:lang w:eastAsia="ja-JP"/>
              </w:rPr>
              <w:br/>
            </w:r>
            <w:r w:rsidRPr="00A137EE">
              <w:rPr>
                <w:rFonts w:ascii="メイリオ" w:hAnsi="メイリオ"/>
                <w:sz w:val="18"/>
                <w:szCs w:val="18"/>
                <w:lang w:eastAsia="ja-JP"/>
              </w:rPr>
              <w:t>社内システムにおける複雑な業務プロセスを可視化し、HCDの思想に基づいたUI改善およびプロジェクトの工程管理を実施。</w:t>
            </w:r>
          </w:p>
          <w:p w14:paraId="1B7A6618" w14:textId="685852D6" w:rsidR="00A137EE" w:rsidRPr="00A137EE" w:rsidRDefault="00A137EE" w:rsidP="00A137EE">
            <w:pPr>
              <w:pStyle w:val="Web"/>
              <w:numPr>
                <w:ilvl w:val="0"/>
                <w:numId w:val="28"/>
              </w:numPr>
              <w:ind w:leftChars="0" w:left="692" w:hanging="284"/>
              <w:rPr>
                <w:rFonts w:ascii="メイリオ" w:hAnsi="メイリオ"/>
                <w:sz w:val="18"/>
                <w:szCs w:val="18"/>
                <w:lang w:eastAsia="ja-JP"/>
              </w:rPr>
            </w:pPr>
            <w:r w:rsidRPr="00A137EE">
              <w:rPr>
                <w:rFonts w:ascii="メイリオ" w:hAnsi="メイリオ"/>
                <w:sz w:val="18"/>
                <w:szCs w:val="18"/>
                <w:lang w:eastAsia="ja-JP"/>
              </w:rPr>
              <w:t>高精度なフロントエンド実装および品質管理</w:t>
            </w:r>
            <w:r>
              <w:rPr>
                <w:rFonts w:ascii="メイリオ" w:hAnsi="メイリオ"/>
                <w:sz w:val="18"/>
                <w:szCs w:val="18"/>
                <w:lang w:eastAsia="ja-JP"/>
              </w:rPr>
              <w:br/>
            </w:r>
            <w:r w:rsidRPr="00A137EE">
              <w:rPr>
                <w:rFonts w:ascii="メイリオ" w:hAnsi="メイリオ"/>
                <w:sz w:val="18"/>
                <w:szCs w:val="18"/>
                <w:lang w:eastAsia="ja-JP"/>
              </w:rPr>
              <w:t>HTML5/CSS3（Tailwind CSS）やEJSを用いたコンポーネント開発、および実装フェーズにおけるプロセス管理。</w:t>
            </w:r>
          </w:p>
          <w:p w14:paraId="1F26E6ED" w14:textId="41AB735F" w:rsidR="00073E2A" w:rsidRPr="00A137EE" w:rsidRDefault="00073E2A" w:rsidP="00A137EE">
            <w:pPr>
              <w:ind w:leftChars="0" w:left="142"/>
              <w:rPr>
                <w:color w:val="000000" w:themeColor="text1"/>
                <w:lang w:eastAsia="ja-JP"/>
              </w:rPr>
            </w:pPr>
          </w:p>
          <w:p w14:paraId="1E630AFD" w14:textId="77777777" w:rsidR="00B54EC8" w:rsidRPr="000A4CE2" w:rsidRDefault="00B54EC8" w:rsidP="00A137EE">
            <w:pPr>
              <w:pStyle w:val="a5"/>
              <w:numPr>
                <w:ilvl w:val="0"/>
                <w:numId w:val="17"/>
              </w:numPr>
              <w:ind w:leftChars="0" w:left="265" w:hanging="265"/>
              <w:rPr>
                <w:color w:val="000000" w:themeColor="text1"/>
                <w:lang w:val="en-US" w:eastAsia="ja-JP"/>
              </w:rPr>
            </w:pPr>
            <w:r w:rsidRPr="000A4CE2">
              <w:rPr>
                <w:rFonts w:hint="eastAsia"/>
                <w:color w:val="000000" w:themeColor="text1"/>
                <w:lang w:val="en-US" w:eastAsia="ja-JP"/>
              </w:rPr>
              <w:t>開発環境</w:t>
            </w:r>
          </w:p>
          <w:p w14:paraId="1726F908" w14:textId="5F38BACC" w:rsidR="00B54EC8" w:rsidRPr="000A4CE2" w:rsidRDefault="00B54EC8" w:rsidP="00B54EC8">
            <w:pPr>
              <w:pStyle w:val="a5"/>
              <w:numPr>
                <w:ilvl w:val="0"/>
                <w:numId w:val="20"/>
              </w:numPr>
              <w:ind w:leftChars="0" w:left="691" w:hanging="284"/>
              <w:rPr>
                <w:color w:val="000000" w:themeColor="text1"/>
                <w:lang w:val="en-US" w:eastAsia="ja-JP"/>
              </w:rPr>
            </w:pPr>
            <w:r w:rsidRPr="000A4CE2">
              <w:rPr>
                <w:color w:val="000000" w:themeColor="text1"/>
                <w:lang w:val="en-US" w:eastAsia="ja-JP"/>
              </w:rPr>
              <w:t>デザイン / UI・UX</w:t>
            </w:r>
          </w:p>
          <w:p w14:paraId="4D2C6353" w14:textId="00A1BEEA" w:rsidR="00B54EC8" w:rsidRPr="000A4CE2" w:rsidRDefault="00B54EC8" w:rsidP="00B54EC8">
            <w:pPr>
              <w:pStyle w:val="a5"/>
              <w:ind w:leftChars="0" w:left="691"/>
              <w:rPr>
                <w:color w:val="000000" w:themeColor="text1"/>
                <w:lang w:val="en-US" w:eastAsia="ja-JP"/>
              </w:rPr>
            </w:pPr>
            <w:r w:rsidRPr="000A4CE2">
              <w:rPr>
                <w:color w:val="000000" w:themeColor="text1"/>
                <w:lang w:val="en-US" w:eastAsia="ja-JP"/>
              </w:rPr>
              <w:t>Figma（UXデザイン、コンポーネント設計、デザインシステム構築）</w:t>
            </w:r>
          </w:p>
          <w:p w14:paraId="3AEB4291" w14:textId="47E75CEF" w:rsidR="00B54EC8" w:rsidRPr="000A4CE2" w:rsidRDefault="00B54EC8" w:rsidP="00B54EC8">
            <w:pPr>
              <w:pStyle w:val="a5"/>
              <w:numPr>
                <w:ilvl w:val="0"/>
                <w:numId w:val="20"/>
              </w:numPr>
              <w:ind w:leftChars="0" w:left="691" w:hanging="284"/>
              <w:rPr>
                <w:color w:val="000000" w:themeColor="text1"/>
                <w:lang w:val="en-US" w:eastAsia="ja-JP"/>
              </w:rPr>
            </w:pPr>
            <w:r w:rsidRPr="000A4CE2">
              <w:rPr>
                <w:color w:val="000000" w:themeColor="text1"/>
                <w:lang w:val="en-US" w:eastAsia="ja-JP"/>
              </w:rPr>
              <w:t>フロントエンド開発</w:t>
            </w:r>
          </w:p>
          <w:p w14:paraId="6E657F3A" w14:textId="77777777" w:rsidR="00B54EC8" w:rsidRPr="000A4CE2" w:rsidRDefault="00B54EC8" w:rsidP="00B54EC8">
            <w:pPr>
              <w:pStyle w:val="a5"/>
              <w:ind w:leftChars="0" w:left="691"/>
              <w:rPr>
                <w:color w:val="000000" w:themeColor="text1"/>
                <w:lang w:val="en-US" w:eastAsia="ja-JP"/>
              </w:rPr>
            </w:pPr>
            <w:r w:rsidRPr="000A4CE2">
              <w:rPr>
                <w:color w:val="000000" w:themeColor="text1"/>
                <w:lang w:val="en-US" w:eastAsia="ja-JP"/>
              </w:rPr>
              <w:t>HTML5, CSS3（Tailwind CSSによるコンポーネント実装、レスポンシブ対応）</w:t>
            </w:r>
          </w:p>
          <w:p w14:paraId="46CECA02" w14:textId="11E52581" w:rsidR="00B54EC8" w:rsidRPr="000A4CE2" w:rsidRDefault="00B54EC8" w:rsidP="00B54EC8">
            <w:pPr>
              <w:pStyle w:val="a5"/>
              <w:numPr>
                <w:ilvl w:val="0"/>
                <w:numId w:val="20"/>
              </w:numPr>
              <w:ind w:leftChars="0" w:left="691" w:hanging="284"/>
              <w:rPr>
                <w:color w:val="000000" w:themeColor="text1"/>
                <w:lang w:val="en-US" w:eastAsia="ja-JP"/>
              </w:rPr>
            </w:pPr>
            <w:r w:rsidRPr="000A4CE2">
              <w:rPr>
                <w:color w:val="000000" w:themeColor="text1"/>
                <w:lang w:val="en-US" w:eastAsia="ja-JP"/>
              </w:rPr>
              <w:t>プログラミング言語 / 環境</w:t>
            </w:r>
          </w:p>
          <w:p w14:paraId="062884D3" w14:textId="44098713" w:rsidR="00B54EC8" w:rsidRPr="000A4CE2" w:rsidRDefault="00B54EC8" w:rsidP="00B54EC8">
            <w:pPr>
              <w:pStyle w:val="a5"/>
              <w:ind w:leftChars="0" w:left="691"/>
              <w:rPr>
                <w:color w:val="000000" w:themeColor="text1"/>
                <w:lang w:val="en-US" w:eastAsia="ja-JP"/>
              </w:rPr>
            </w:pPr>
            <w:r w:rsidRPr="000A4CE2">
              <w:rPr>
                <w:color w:val="000000" w:themeColor="text1"/>
                <w:lang w:val="en-US" w:eastAsia="ja-JP"/>
              </w:rPr>
              <w:lastRenderedPageBreak/>
              <w:t>JavaScript</w:t>
            </w:r>
            <w:r w:rsidRPr="000A4CE2">
              <w:rPr>
                <w:rFonts w:hint="eastAsia"/>
                <w:color w:val="000000" w:themeColor="text1"/>
                <w:lang w:val="en-US" w:eastAsia="ja-JP"/>
              </w:rPr>
              <w:t>（EJS）</w:t>
            </w:r>
          </w:p>
          <w:p w14:paraId="5B7C3AD0" w14:textId="1EDC6FD3" w:rsidR="00B54EC8" w:rsidRPr="000A4CE2" w:rsidRDefault="00B54EC8" w:rsidP="00B54EC8">
            <w:pPr>
              <w:pStyle w:val="a5"/>
              <w:numPr>
                <w:ilvl w:val="0"/>
                <w:numId w:val="20"/>
              </w:numPr>
              <w:ind w:leftChars="0" w:left="691" w:hanging="284"/>
              <w:rPr>
                <w:color w:val="000000" w:themeColor="text1"/>
                <w:lang w:val="en-US" w:eastAsia="ja-JP"/>
              </w:rPr>
            </w:pPr>
            <w:r w:rsidRPr="000A4CE2">
              <w:rPr>
                <w:color w:val="000000" w:themeColor="text1"/>
                <w:lang w:val="en-US" w:eastAsia="ja-JP"/>
              </w:rPr>
              <w:t>プロジェクト管理 / ツール</w:t>
            </w:r>
          </w:p>
          <w:p w14:paraId="47E92530" w14:textId="6179E04A" w:rsidR="00B54EC8" w:rsidRPr="000A4CE2" w:rsidRDefault="00B54EC8" w:rsidP="00B54EC8">
            <w:pPr>
              <w:pStyle w:val="a5"/>
              <w:ind w:leftChars="0" w:left="691"/>
              <w:rPr>
                <w:color w:val="000000" w:themeColor="text1"/>
                <w:lang w:val="en-US" w:eastAsia="ja-JP"/>
              </w:rPr>
            </w:pPr>
            <w:r w:rsidRPr="000A4CE2">
              <w:rPr>
                <w:rFonts w:hint="eastAsia"/>
                <w:color w:val="000000" w:themeColor="text1"/>
                <w:lang w:val="en-US" w:eastAsia="ja-JP"/>
              </w:rPr>
              <w:t>Asana</w:t>
            </w:r>
            <w:r w:rsidRPr="000A4CE2">
              <w:rPr>
                <w:color w:val="000000" w:themeColor="text1"/>
                <w:lang w:val="en-US" w:eastAsia="ja-JP"/>
              </w:rPr>
              <w:t>, Jira, Gemini, Copilot</w:t>
            </w:r>
            <w:r w:rsidR="006E545D">
              <w:rPr>
                <w:color w:val="000000" w:themeColor="text1"/>
                <w:lang w:val="en-US" w:eastAsia="ja-JP"/>
              </w:rPr>
              <w:t>, GitLab</w:t>
            </w:r>
          </w:p>
          <w:p w14:paraId="526491DC" w14:textId="05B647BC" w:rsidR="006E4C3C" w:rsidRDefault="006E545D" w:rsidP="00B54EC8">
            <w:pPr>
              <w:pStyle w:val="10"/>
              <w:spacing w:line="180" w:lineRule="auto"/>
              <w:ind w:leftChars="220" w:left="405"/>
              <w:jc w:val="left"/>
              <w:rPr>
                <w:rFonts w:ascii="メイリオ" w:eastAsia="メイリオ" w:hAnsi="メイリオ" w:cs="メイリオ"/>
                <w:color w:val="000000" w:themeColor="text1"/>
                <w:kern w:val="0"/>
                <w:sz w:val="18"/>
                <w:szCs w:val="18"/>
              </w:rPr>
            </w:pPr>
            <w:r>
              <w:rPr>
                <w:rFonts w:ascii="メイリオ" w:eastAsia="メイリオ" w:hAnsi="メイリオ" w:cs="メイリオ" w:hint="eastAsia"/>
                <w:color w:val="000000" w:themeColor="text1"/>
                <w:kern w:val="0"/>
                <w:sz w:val="18"/>
                <w:szCs w:val="18"/>
              </w:rPr>
              <w:t>など</w:t>
            </w:r>
          </w:p>
          <w:p w14:paraId="1321AE89" w14:textId="77777777" w:rsidR="00E30CBE" w:rsidRDefault="00E30CBE" w:rsidP="00B54EC8">
            <w:pPr>
              <w:pStyle w:val="10"/>
              <w:spacing w:line="180" w:lineRule="auto"/>
              <w:ind w:leftChars="220" w:left="405"/>
              <w:jc w:val="left"/>
              <w:rPr>
                <w:rFonts w:ascii="メイリオ" w:eastAsia="メイリオ" w:hAnsi="メイリオ" w:cs="メイリオ"/>
                <w:color w:val="000000" w:themeColor="text1"/>
                <w:kern w:val="0"/>
                <w:sz w:val="18"/>
                <w:szCs w:val="18"/>
              </w:rPr>
            </w:pPr>
          </w:p>
          <w:p w14:paraId="232BB4DB" w14:textId="212FD18A" w:rsidR="006E545D" w:rsidRPr="000A4CE2" w:rsidRDefault="006E545D" w:rsidP="00B54EC8">
            <w:pPr>
              <w:pStyle w:val="10"/>
              <w:spacing w:line="180" w:lineRule="auto"/>
              <w:ind w:leftChars="220" w:left="405"/>
              <w:jc w:val="left"/>
              <w:rPr>
                <w:rFonts w:ascii="メイリオ" w:eastAsia="メイリオ" w:hAnsi="メイリオ" w:cs="メイリオ"/>
                <w:color w:val="000000" w:themeColor="text1"/>
                <w:kern w:val="0"/>
                <w:sz w:val="18"/>
                <w:szCs w:val="18"/>
              </w:rPr>
            </w:pPr>
          </w:p>
        </w:tc>
      </w:tr>
    </w:tbl>
    <w:p w14:paraId="51ED3919" w14:textId="251ACC32" w:rsidR="004E021F" w:rsidRDefault="004E021F" w:rsidP="008C4448">
      <w:pPr>
        <w:pStyle w:val="10"/>
        <w:spacing w:line="180" w:lineRule="auto"/>
        <w:rPr>
          <w:rFonts w:ascii="メイリオ" w:eastAsia="メイリオ" w:hAnsi="メイリオ" w:cs="メイリオ"/>
          <w:b/>
          <w:bCs/>
          <w:color w:val="000000" w:themeColor="text1"/>
          <w:sz w:val="19"/>
          <w:szCs w:val="19"/>
        </w:rPr>
      </w:pPr>
    </w:p>
    <w:p w14:paraId="67F463B5" w14:textId="77777777" w:rsidR="00E30CBE" w:rsidRPr="000A4CE2" w:rsidRDefault="00E30CBE" w:rsidP="008C4448">
      <w:pPr>
        <w:pStyle w:val="10"/>
        <w:spacing w:line="180" w:lineRule="auto"/>
        <w:rPr>
          <w:rFonts w:ascii="メイリオ" w:eastAsia="メイリオ" w:hAnsi="メイリオ" w:cs="メイリオ"/>
          <w:b/>
          <w:bCs/>
          <w:color w:val="000000" w:themeColor="text1"/>
          <w:sz w:val="19"/>
          <w:szCs w:val="19"/>
        </w:rPr>
      </w:pPr>
    </w:p>
    <w:p w14:paraId="757FC6E0" w14:textId="4863A322" w:rsidR="0068642D" w:rsidRPr="000A4CE2" w:rsidRDefault="0068642D" w:rsidP="0068642D">
      <w:pPr>
        <w:pStyle w:val="10"/>
        <w:spacing w:line="180" w:lineRule="auto"/>
        <w:ind w:left="193"/>
        <w:rPr>
          <w:rFonts w:ascii="メイリオ" w:eastAsia="メイリオ" w:hAnsi="メイリオ" w:cs="メイリオ"/>
          <w:color w:val="000000" w:themeColor="text1"/>
          <w:sz w:val="19"/>
          <w:szCs w:val="19"/>
        </w:rPr>
      </w:pPr>
      <w:r w:rsidRPr="000A4CE2">
        <w:rPr>
          <w:rFonts w:ascii="メイリオ" w:eastAsia="メイリオ" w:hAnsi="メイリオ" w:cs="メイリオ"/>
          <w:color w:val="000000" w:themeColor="text1"/>
          <w:sz w:val="19"/>
          <w:szCs w:val="19"/>
        </w:rPr>
        <w:t>□</w:t>
      </w:r>
      <w:r w:rsidRPr="000A4CE2">
        <w:rPr>
          <w:rFonts w:ascii="メイリオ" w:eastAsia="メイリオ" w:hAnsi="メイリオ" w:cs="メイリオ" w:hint="eastAsia"/>
          <w:color w:val="000000" w:themeColor="text1"/>
          <w:sz w:val="19"/>
          <w:szCs w:val="19"/>
        </w:rPr>
        <w:t>以前の勤務先</w:t>
      </w:r>
      <w:r w:rsidRPr="000A4CE2">
        <w:rPr>
          <w:rFonts w:ascii="メイリオ" w:eastAsia="メイリオ" w:hAnsi="メイリオ" w:cs="メイリオ"/>
          <w:color w:val="000000" w:themeColor="text1"/>
          <w:sz w:val="19"/>
          <w:szCs w:val="19"/>
        </w:rPr>
        <w:br/>
      </w:r>
      <w:r w:rsidRPr="000A4CE2">
        <w:rPr>
          <w:rFonts w:ascii="メイリオ" w:eastAsia="メイリオ" w:hAnsi="メイリオ" w:cs="メイリオ" w:hint="eastAsia"/>
          <w:color w:val="000000" w:themeColor="text1"/>
          <w:sz w:val="19"/>
          <w:szCs w:val="19"/>
        </w:rPr>
        <w:t>202</w:t>
      </w:r>
      <w:r w:rsidRPr="000A4CE2">
        <w:rPr>
          <w:rFonts w:ascii="メイリオ" w:eastAsia="メイリオ" w:hAnsi="メイリオ" w:cs="メイリオ"/>
          <w:color w:val="000000" w:themeColor="text1"/>
          <w:sz w:val="19"/>
          <w:szCs w:val="19"/>
        </w:rPr>
        <w:t>2</w:t>
      </w:r>
      <w:r w:rsidRPr="000A4CE2">
        <w:rPr>
          <w:rFonts w:ascii="メイリオ" w:eastAsia="メイリオ" w:hAnsi="メイリオ" w:cs="メイリオ" w:hint="eastAsia"/>
          <w:color w:val="000000" w:themeColor="text1"/>
          <w:sz w:val="19"/>
          <w:szCs w:val="19"/>
        </w:rPr>
        <w:t>年</w:t>
      </w:r>
      <w:r w:rsidRPr="000A4CE2">
        <w:rPr>
          <w:rFonts w:ascii="メイリオ" w:eastAsia="メイリオ" w:hAnsi="メイリオ" w:cs="メイリオ"/>
          <w:color w:val="000000" w:themeColor="text1"/>
          <w:sz w:val="19"/>
          <w:szCs w:val="19"/>
        </w:rPr>
        <w:t>1</w:t>
      </w:r>
      <w:r w:rsidRPr="000A4CE2">
        <w:rPr>
          <w:rFonts w:ascii="メイリオ" w:eastAsia="メイリオ" w:hAnsi="メイリオ" w:cs="メイリオ" w:hint="eastAsia"/>
          <w:color w:val="000000" w:themeColor="text1"/>
          <w:sz w:val="19"/>
          <w:szCs w:val="19"/>
        </w:rPr>
        <w:t>月～</w:t>
      </w:r>
      <w:r w:rsidRPr="000A4CE2">
        <w:rPr>
          <w:rFonts w:ascii="メイリオ" w:eastAsia="メイリオ" w:hAnsi="メイリオ" w:cs="メイリオ"/>
          <w:color w:val="000000" w:themeColor="text1"/>
          <w:sz w:val="19"/>
          <w:szCs w:val="19"/>
        </w:rPr>
        <w:t>2023</w:t>
      </w:r>
      <w:r w:rsidRPr="000A4CE2">
        <w:rPr>
          <w:rFonts w:ascii="メイリオ" w:eastAsia="メイリオ" w:hAnsi="メイリオ" w:cs="メイリオ" w:hint="eastAsia"/>
          <w:color w:val="000000" w:themeColor="text1"/>
          <w:sz w:val="19"/>
          <w:szCs w:val="19"/>
        </w:rPr>
        <w:t>年</w:t>
      </w:r>
      <w:r w:rsidRPr="000A4CE2">
        <w:rPr>
          <w:rFonts w:ascii="メイリオ" w:eastAsia="メイリオ" w:hAnsi="メイリオ" w:cs="メイリオ"/>
          <w:color w:val="000000" w:themeColor="text1"/>
          <w:sz w:val="19"/>
          <w:szCs w:val="19"/>
        </w:rPr>
        <w:t>12</w:t>
      </w:r>
      <w:r w:rsidRPr="000A4CE2">
        <w:rPr>
          <w:rFonts w:ascii="メイリオ" w:eastAsia="メイリオ" w:hAnsi="メイリオ" w:cs="メイリオ" w:hint="eastAsia"/>
          <w:color w:val="000000" w:themeColor="text1"/>
          <w:sz w:val="19"/>
          <w:szCs w:val="19"/>
        </w:rPr>
        <w:t>月　楽天グループ株式会社</w:t>
      </w:r>
      <w:r w:rsidRPr="000A4CE2">
        <w:rPr>
          <w:rFonts w:ascii="メイリオ" w:eastAsia="メイリオ" w:hAnsi="メイリオ" w:cs="メイリオ" w:hint="eastAsia"/>
          <w:color w:val="000000" w:themeColor="text1"/>
          <w:sz w:val="19"/>
          <w:szCs w:val="19"/>
        </w:rPr>
        <w:br/>
        <w:t>・事業内容：</w:t>
      </w:r>
      <w:r w:rsidRPr="000A4CE2">
        <w:rPr>
          <w:rFonts w:ascii="メイリオ" w:eastAsia="メイリオ" w:hAnsi="メイリオ" w:cs="メイリオ"/>
          <w:color w:val="000000" w:themeColor="text1"/>
          <w:sz w:val="19"/>
          <w:szCs w:val="19"/>
        </w:rPr>
        <w:t>e</w:t>
      </w:r>
      <w:r w:rsidRPr="000A4CE2">
        <w:rPr>
          <w:rFonts w:ascii="メイリオ" w:eastAsia="メイリオ" w:hAnsi="メイリオ" w:cs="メイリオ" w:hint="eastAsia"/>
          <w:color w:val="000000" w:themeColor="text1"/>
          <w:sz w:val="19"/>
          <w:szCs w:val="19"/>
        </w:rPr>
        <w:t>コマース</w:t>
      </w:r>
      <w:r w:rsidRPr="000A4CE2">
        <w:rPr>
          <w:rFonts w:ascii="メイリオ" w:eastAsia="メイリオ" w:hAnsi="メイリオ" w:cs="メイリオ"/>
          <w:color w:val="000000" w:themeColor="text1"/>
          <w:sz w:val="19"/>
          <w:szCs w:val="19"/>
        </w:rPr>
        <w:t xml:space="preserve"> </w:t>
      </w:r>
      <w:r w:rsidRPr="000A4CE2">
        <w:rPr>
          <w:rFonts w:ascii="メイリオ" w:eastAsia="メイリオ" w:hAnsi="メイリオ" w:cs="メイリオ" w:hint="eastAsia"/>
          <w:color w:val="000000" w:themeColor="text1"/>
          <w:sz w:val="19"/>
          <w:szCs w:val="19"/>
        </w:rPr>
        <w:t>UXチーム　　従業員数：約</w:t>
      </w:r>
      <w:r w:rsidRPr="000A4CE2">
        <w:rPr>
          <w:rFonts w:ascii="メイリオ" w:eastAsia="メイリオ" w:hAnsi="メイリオ" w:cs="メイリオ"/>
          <w:color w:val="000000" w:themeColor="text1"/>
          <w:sz w:val="19"/>
          <w:szCs w:val="19"/>
        </w:rPr>
        <w:t>32,079</w:t>
      </w:r>
      <w:r w:rsidRPr="000A4CE2">
        <w:rPr>
          <w:rFonts w:ascii="メイリオ" w:eastAsia="メイリオ" w:hAnsi="メイリオ" w:cs="メイリオ" w:hint="eastAsia"/>
          <w:color w:val="000000" w:themeColor="text1"/>
          <w:sz w:val="19"/>
          <w:szCs w:val="19"/>
        </w:rPr>
        <w:t>名</w:t>
      </w:r>
    </w:p>
    <w:tbl>
      <w:tblPr>
        <w:tblW w:w="10070" w:type="dxa"/>
        <w:tblInd w:w="216" w:type="dxa"/>
        <w:tblBorders>
          <w:top w:val="single" w:sz="4" w:space="0" w:color="auto"/>
          <w:left w:val="single" w:sz="4" w:space="0" w:color="auto"/>
          <w:bottom w:val="single" w:sz="4" w:space="0" w:color="auto"/>
          <w:right w:val="single" w:sz="4" w:space="0" w:color="auto"/>
          <w:insideH w:val="single" w:sz="4" w:space="0" w:color="auto"/>
          <w:insideV w:val="dotted" w:sz="4" w:space="0" w:color="000000"/>
        </w:tblBorders>
        <w:tblLayout w:type="fixed"/>
        <w:tblLook w:val="0000" w:firstRow="0" w:lastRow="0" w:firstColumn="0" w:lastColumn="0" w:noHBand="0" w:noVBand="0"/>
      </w:tblPr>
      <w:tblGrid>
        <w:gridCol w:w="1707"/>
        <w:gridCol w:w="8363"/>
      </w:tblGrid>
      <w:tr w:rsidR="0068642D" w:rsidRPr="000A4CE2" w14:paraId="2A04C718" w14:textId="77777777" w:rsidTr="0020488F">
        <w:trPr>
          <w:trHeight w:val="140"/>
        </w:trPr>
        <w:tc>
          <w:tcPr>
            <w:tcW w:w="1707" w:type="dxa"/>
            <w:shd w:val="clear" w:color="auto" w:fill="D9D9D9" w:themeFill="background1" w:themeFillShade="D9"/>
            <w:tcMar>
              <w:top w:w="80" w:type="dxa"/>
              <w:left w:w="80" w:type="dxa"/>
              <w:bottom w:w="80" w:type="dxa"/>
              <w:right w:w="80" w:type="dxa"/>
            </w:tcMar>
          </w:tcPr>
          <w:p w14:paraId="41FD64C1" w14:textId="77777777" w:rsidR="0068642D" w:rsidRPr="000A4CE2" w:rsidRDefault="0068642D" w:rsidP="0020488F">
            <w:pPr>
              <w:pStyle w:val="10"/>
              <w:spacing w:line="180" w:lineRule="auto"/>
              <w:rPr>
                <w:rFonts w:ascii="メイリオ" w:eastAsia="メイリオ" w:hAnsi="メイリオ" w:cs="メイリオ"/>
                <w:color w:val="000000" w:themeColor="text1"/>
                <w:sz w:val="19"/>
                <w:szCs w:val="19"/>
                <w:lang w:val="ja-JP"/>
              </w:rPr>
            </w:pPr>
            <w:r w:rsidRPr="000A4CE2">
              <w:rPr>
                <w:rFonts w:ascii="メイリオ" w:eastAsia="メイリオ" w:hAnsi="メイリオ" w:cs="メイリオ"/>
                <w:color w:val="000000" w:themeColor="text1"/>
                <w:sz w:val="19"/>
                <w:szCs w:val="19"/>
                <w:lang w:val="ja-JP"/>
              </w:rPr>
              <w:t>期間</w:t>
            </w:r>
          </w:p>
        </w:tc>
        <w:tc>
          <w:tcPr>
            <w:tcW w:w="8363" w:type="dxa"/>
            <w:shd w:val="clear" w:color="auto" w:fill="D9D9D9" w:themeFill="background1" w:themeFillShade="D9"/>
            <w:tcMar>
              <w:top w:w="80" w:type="dxa"/>
              <w:left w:w="80" w:type="dxa"/>
              <w:bottom w:w="80" w:type="dxa"/>
              <w:right w:w="80" w:type="dxa"/>
            </w:tcMar>
          </w:tcPr>
          <w:p w14:paraId="310F10D0" w14:textId="77777777" w:rsidR="0068642D" w:rsidRPr="000A4CE2" w:rsidRDefault="0068642D" w:rsidP="0020488F">
            <w:pPr>
              <w:pStyle w:val="10"/>
              <w:spacing w:line="180" w:lineRule="auto"/>
              <w:rPr>
                <w:rFonts w:ascii="メイリオ" w:eastAsia="メイリオ" w:hAnsi="メイリオ" w:cs="メイリオ"/>
                <w:color w:val="000000" w:themeColor="text1"/>
                <w:sz w:val="19"/>
                <w:szCs w:val="19"/>
                <w:lang w:val="ja-JP"/>
              </w:rPr>
            </w:pPr>
            <w:r w:rsidRPr="000A4CE2">
              <w:rPr>
                <w:rFonts w:ascii="メイリオ" w:eastAsia="メイリオ" w:hAnsi="メイリオ" w:cs="メイリオ" w:hint="eastAsia"/>
                <w:color w:val="000000" w:themeColor="text1"/>
                <w:sz w:val="19"/>
                <w:szCs w:val="19"/>
                <w:lang w:val="ja-JP"/>
              </w:rPr>
              <w:t>主な職務</w:t>
            </w:r>
            <w:r w:rsidRPr="000A4CE2">
              <w:rPr>
                <w:rFonts w:ascii="メイリオ" w:eastAsia="メイリオ" w:hAnsi="メイリオ" w:cs="メイリオ"/>
                <w:color w:val="000000" w:themeColor="text1"/>
                <w:sz w:val="19"/>
                <w:szCs w:val="19"/>
                <w:lang w:val="ja-JP"/>
              </w:rPr>
              <w:t>内容</w:t>
            </w:r>
          </w:p>
        </w:tc>
      </w:tr>
      <w:tr w:rsidR="0068642D" w:rsidRPr="000A4CE2" w14:paraId="20F2D425" w14:textId="77777777" w:rsidTr="0020488F">
        <w:trPr>
          <w:trHeight w:val="140"/>
        </w:trPr>
        <w:tc>
          <w:tcPr>
            <w:tcW w:w="1707" w:type="dxa"/>
            <w:tcMar>
              <w:top w:w="80" w:type="dxa"/>
              <w:left w:w="80" w:type="dxa"/>
              <w:bottom w:w="80" w:type="dxa"/>
              <w:right w:w="80" w:type="dxa"/>
            </w:tcMar>
          </w:tcPr>
          <w:p w14:paraId="14569ACB" w14:textId="61BD2E3E" w:rsidR="0068642D" w:rsidRPr="000A4CE2" w:rsidRDefault="0068642D" w:rsidP="0020488F">
            <w:pPr>
              <w:pStyle w:val="10"/>
              <w:spacing w:line="180" w:lineRule="auto"/>
              <w:rPr>
                <w:rFonts w:ascii="メイリオ" w:eastAsia="メイリオ" w:hAnsi="メイリオ" w:cs="メイリオ"/>
                <w:color w:val="000000" w:themeColor="text1"/>
                <w:sz w:val="19"/>
                <w:szCs w:val="19"/>
              </w:rPr>
            </w:pPr>
            <w:r w:rsidRPr="000A4CE2">
              <w:rPr>
                <w:rFonts w:ascii="メイリオ" w:eastAsia="メイリオ" w:hAnsi="メイリオ" w:cs="メイリオ" w:hint="eastAsia"/>
                <w:color w:val="000000" w:themeColor="text1"/>
                <w:sz w:val="19"/>
                <w:szCs w:val="19"/>
              </w:rPr>
              <w:t>202</w:t>
            </w:r>
            <w:r w:rsidRPr="000A4CE2">
              <w:rPr>
                <w:rFonts w:ascii="メイリオ" w:eastAsia="メイリオ" w:hAnsi="メイリオ" w:cs="メイリオ"/>
                <w:color w:val="000000" w:themeColor="text1"/>
                <w:sz w:val="19"/>
                <w:szCs w:val="19"/>
              </w:rPr>
              <w:t>2</w:t>
            </w:r>
            <w:r w:rsidRPr="000A4CE2">
              <w:rPr>
                <w:rFonts w:ascii="メイリオ" w:eastAsia="メイリオ" w:hAnsi="メイリオ" w:cs="メイリオ" w:hint="eastAsia"/>
                <w:color w:val="000000" w:themeColor="text1"/>
                <w:sz w:val="19"/>
                <w:szCs w:val="19"/>
              </w:rPr>
              <w:t>年</w:t>
            </w:r>
            <w:r w:rsidRPr="000A4CE2">
              <w:rPr>
                <w:rFonts w:ascii="メイリオ" w:eastAsia="メイリオ" w:hAnsi="メイリオ" w:cs="メイリオ"/>
                <w:color w:val="000000" w:themeColor="text1"/>
                <w:sz w:val="19"/>
                <w:szCs w:val="19"/>
              </w:rPr>
              <w:t>1</w:t>
            </w:r>
            <w:r w:rsidRPr="000A4CE2">
              <w:rPr>
                <w:rFonts w:ascii="メイリオ" w:eastAsia="メイリオ" w:hAnsi="メイリオ" w:cs="メイリオ" w:hint="eastAsia"/>
                <w:color w:val="000000" w:themeColor="text1"/>
                <w:sz w:val="19"/>
                <w:szCs w:val="19"/>
              </w:rPr>
              <w:t>月～</w:t>
            </w:r>
          </w:p>
        </w:tc>
        <w:tc>
          <w:tcPr>
            <w:tcW w:w="8363" w:type="dxa"/>
            <w:tcMar>
              <w:top w:w="80" w:type="dxa"/>
              <w:left w:w="80" w:type="dxa"/>
              <w:bottom w:w="80" w:type="dxa"/>
              <w:right w:w="80" w:type="dxa"/>
            </w:tcMar>
          </w:tcPr>
          <w:p w14:paraId="58C37755" w14:textId="20BAADC0" w:rsidR="0068642D" w:rsidRPr="000A4CE2" w:rsidRDefault="0068642D" w:rsidP="00B54EC8">
            <w:pPr>
              <w:rPr>
                <w:rFonts w:cs="ＭＳ Ｐゴシック"/>
                <w:color w:val="000000" w:themeColor="text1"/>
                <w:spacing w:val="0"/>
                <w:shd w:val="clear" w:color="auto" w:fill="auto"/>
                <w:lang w:val="en-US" w:eastAsia="ja-JP"/>
              </w:rPr>
            </w:pPr>
            <w:r w:rsidRPr="000A4CE2">
              <w:rPr>
                <w:rFonts w:hint="eastAsia"/>
                <w:color w:val="000000" w:themeColor="text1"/>
                <w:lang w:eastAsia="ja-JP"/>
              </w:rPr>
              <w:t>業種：インターネットサービス業、</w:t>
            </w:r>
            <w:r w:rsidR="006235A4">
              <w:rPr>
                <w:rFonts w:hint="eastAsia"/>
                <w:color w:val="000000" w:themeColor="text1"/>
                <w:lang w:eastAsia="ja-JP"/>
              </w:rPr>
              <w:t>契約</w:t>
            </w:r>
            <w:r w:rsidR="006235A4" w:rsidRPr="000A4CE2">
              <w:rPr>
                <w:rFonts w:hint="eastAsia"/>
                <w:color w:val="000000" w:themeColor="text1"/>
                <w:lang w:eastAsia="ja-JP"/>
              </w:rPr>
              <w:t>形態：</w:t>
            </w:r>
            <w:r w:rsidR="00A07884">
              <w:rPr>
                <w:rFonts w:hint="eastAsia"/>
                <w:color w:val="000000" w:themeColor="text1"/>
                <w:lang w:eastAsia="ja-JP"/>
              </w:rPr>
              <w:t>パーソルクロステクノロジー</w:t>
            </w:r>
            <w:r w:rsidR="006235A4" w:rsidRPr="000A4CE2">
              <w:rPr>
                <w:rFonts w:hint="eastAsia"/>
                <w:color w:val="000000" w:themeColor="text1"/>
                <w:lang w:eastAsia="ja-JP"/>
              </w:rPr>
              <w:t>派遣</w:t>
            </w:r>
            <w:r w:rsidR="006235A4">
              <w:rPr>
                <w:rFonts w:hint="eastAsia"/>
                <w:color w:val="000000" w:themeColor="text1"/>
                <w:lang w:eastAsia="ja-JP"/>
              </w:rPr>
              <w:t>契約</w:t>
            </w:r>
            <w:r w:rsidRPr="000A4CE2">
              <w:rPr>
                <w:color w:val="000000" w:themeColor="text1"/>
                <w:lang w:eastAsia="ja-JP"/>
              </w:rPr>
              <w:br/>
            </w:r>
            <w:r w:rsidRPr="000A4CE2">
              <w:rPr>
                <w:rFonts w:hint="eastAsia"/>
                <w:color w:val="000000" w:themeColor="text1"/>
                <w:lang w:eastAsia="ja-JP"/>
              </w:rPr>
              <w:t>・</w:t>
            </w:r>
            <w:r w:rsidRPr="000A4CE2">
              <w:rPr>
                <w:color w:val="000000" w:themeColor="text1"/>
                <w:lang w:val="en-US" w:eastAsia="ja-JP"/>
              </w:rPr>
              <w:t>EC</w:t>
            </w:r>
            <w:r w:rsidRPr="000A4CE2">
              <w:rPr>
                <w:rFonts w:hint="eastAsia"/>
                <w:color w:val="000000" w:themeColor="text1"/>
                <w:lang w:val="en-US" w:eastAsia="ja-JP"/>
              </w:rPr>
              <w:t>サイトの運営と新規ページ作成（キャンペーン</w:t>
            </w:r>
            <w:r w:rsidRPr="000A4CE2">
              <w:rPr>
                <w:color w:val="000000" w:themeColor="text1"/>
                <w:lang w:val="en-US" w:eastAsia="ja-JP"/>
              </w:rPr>
              <w:t>LP</w:t>
            </w:r>
            <w:r w:rsidRPr="000A4CE2">
              <w:rPr>
                <w:rFonts w:hint="eastAsia"/>
                <w:color w:val="000000" w:themeColor="text1"/>
                <w:lang w:val="en-US" w:eastAsia="ja-JP"/>
              </w:rPr>
              <w:t>作成）とディレクション</w:t>
            </w:r>
            <w:r w:rsidRPr="000A4CE2">
              <w:rPr>
                <w:color w:val="000000" w:themeColor="text1"/>
                <w:lang w:val="en-US" w:eastAsia="ja-JP"/>
              </w:rPr>
              <w:br/>
            </w:r>
            <w:r w:rsidRPr="000A4CE2">
              <w:rPr>
                <w:rFonts w:hint="eastAsia"/>
                <w:color w:val="000000" w:themeColor="text1"/>
                <w:lang w:val="en-US" w:eastAsia="ja-JP"/>
              </w:rPr>
              <w:t>・メールマガジンのコーディングと配信管理</w:t>
            </w:r>
            <w:r w:rsidRPr="000A4CE2">
              <w:rPr>
                <w:color w:val="000000" w:themeColor="text1"/>
                <w:lang w:val="en-US" w:eastAsia="ja-JP"/>
              </w:rPr>
              <w:br/>
            </w:r>
            <w:r w:rsidRPr="000A4CE2">
              <w:rPr>
                <w:rFonts w:hint="eastAsia"/>
                <w:color w:val="000000" w:themeColor="text1"/>
                <w:lang w:val="en-US" w:eastAsia="ja-JP"/>
              </w:rPr>
              <w:t>・商品同梱パンフレットの制作ディレクション</w:t>
            </w:r>
            <w:r w:rsidRPr="000A4CE2">
              <w:rPr>
                <w:color w:val="000000" w:themeColor="text1"/>
                <w:lang w:val="en-US" w:eastAsia="ja-JP"/>
              </w:rPr>
              <w:br/>
            </w:r>
            <w:r w:rsidRPr="000A4CE2">
              <w:rPr>
                <w:rFonts w:hint="eastAsia"/>
                <w:color w:val="000000" w:themeColor="text1"/>
                <w:lang w:val="en-US" w:eastAsia="ja-JP"/>
              </w:rPr>
              <w:t>・制作物の進行管理、プロジェクトマネジメント、アセット管理</w:t>
            </w:r>
            <w:r w:rsidRPr="000A4CE2">
              <w:rPr>
                <w:color w:val="000000" w:themeColor="text1"/>
                <w:lang w:val="en-US" w:eastAsia="ja-JP"/>
              </w:rPr>
              <w:br/>
            </w:r>
            <w:r w:rsidRPr="000A4CE2">
              <w:rPr>
                <w:rFonts w:hint="eastAsia"/>
                <w:color w:val="000000" w:themeColor="text1"/>
                <w:lang w:val="en-US" w:eastAsia="ja-JP"/>
              </w:rPr>
              <w:t>・各種実績レポート</w:t>
            </w:r>
            <w:r w:rsidRPr="000A4CE2">
              <w:rPr>
                <w:rFonts w:hint="eastAsia"/>
                <w:color w:val="000000" w:themeColor="text1"/>
                <w:lang w:eastAsia="ja-JP"/>
              </w:rPr>
              <w:br/>
            </w:r>
            <w:r w:rsidRPr="000A4CE2">
              <w:rPr>
                <w:color w:val="000000" w:themeColor="text1"/>
                <w:lang w:eastAsia="ja-JP"/>
              </w:rPr>
              <w:t>・社内e-learningコンテンツの作成、実施準備、Workday受講者管理</w:t>
            </w:r>
            <w:r w:rsidRPr="000A4CE2">
              <w:rPr>
                <w:color w:val="000000" w:themeColor="text1"/>
                <w:lang w:eastAsia="ja-JP"/>
              </w:rPr>
              <w:br/>
              <w:t>・マーケティングガバナンスのガイドライン化、資料作成、マニュアルの新規作成と更新</w:t>
            </w:r>
            <w:r w:rsidRPr="000A4CE2">
              <w:rPr>
                <w:color w:val="000000" w:themeColor="text1"/>
                <w:lang w:eastAsia="ja-JP"/>
              </w:rPr>
              <w:br/>
              <w:t>・特定領域のガバナンス体制構築とその推進</w:t>
            </w:r>
          </w:p>
          <w:p w14:paraId="5DC5EFFD" w14:textId="77777777" w:rsidR="0068642D" w:rsidRPr="000A4CE2" w:rsidRDefault="0068642D" w:rsidP="0068642D">
            <w:pPr>
              <w:pStyle w:val="10"/>
              <w:spacing w:line="180" w:lineRule="auto"/>
              <w:rPr>
                <w:rFonts w:ascii="メイリオ" w:eastAsia="メイリオ" w:hAnsi="メイリオ" w:cs="メイリオ"/>
                <w:color w:val="000000" w:themeColor="text1"/>
                <w:kern w:val="0"/>
                <w:sz w:val="18"/>
                <w:szCs w:val="18"/>
              </w:rPr>
            </w:pPr>
            <w:r w:rsidRPr="000A4CE2">
              <w:rPr>
                <w:rFonts w:ascii="メイリオ" w:eastAsia="メイリオ" w:hAnsi="メイリオ" w:cs="メイリオ" w:hint="eastAsia"/>
                <w:color w:val="000000" w:themeColor="text1"/>
                <w:kern w:val="0"/>
                <w:sz w:val="18"/>
                <w:szCs w:val="18"/>
              </w:rPr>
              <w:br/>
              <w:t>【担当業務(業務範囲、領域、ミッション)</w:t>
            </w:r>
            <w:r w:rsidRPr="000A4CE2">
              <w:rPr>
                <w:rFonts w:ascii="メイリオ" w:eastAsia="メイリオ" w:hAnsi="メイリオ" w:cs="メイリオ"/>
                <w:color w:val="000000" w:themeColor="text1"/>
                <w:kern w:val="0"/>
                <w:sz w:val="18"/>
                <w:szCs w:val="18"/>
              </w:rPr>
              <w:t>】</w:t>
            </w:r>
          </w:p>
          <w:p w14:paraId="0D949D45" w14:textId="08D85D67" w:rsidR="0068642D" w:rsidRPr="000A4CE2" w:rsidRDefault="0068642D" w:rsidP="0068642D">
            <w:pPr>
              <w:pStyle w:val="10"/>
              <w:spacing w:line="180" w:lineRule="auto"/>
              <w:rPr>
                <w:rFonts w:ascii="メイリオ" w:eastAsia="メイリオ" w:hAnsi="メイリオ" w:cs="メイリオ"/>
                <w:color w:val="000000" w:themeColor="text1"/>
                <w:kern w:val="0"/>
                <w:sz w:val="18"/>
                <w:szCs w:val="18"/>
              </w:rPr>
            </w:pPr>
            <w:r w:rsidRPr="000A4CE2">
              <w:rPr>
                <w:rFonts w:ascii="メイリオ" w:eastAsia="メイリオ" w:hAnsi="メイリオ" w:cs="メイリオ" w:hint="eastAsia"/>
                <w:color w:val="000000" w:themeColor="text1"/>
                <w:kern w:val="0"/>
                <w:sz w:val="18"/>
                <w:szCs w:val="18"/>
              </w:rPr>
              <w:t>■</w:t>
            </w:r>
            <w:r w:rsidRPr="000A4CE2">
              <w:rPr>
                <w:rFonts w:ascii="メイリオ" w:eastAsia="メイリオ" w:hAnsi="メイリオ" w:cs="メイリオ"/>
                <w:color w:val="000000" w:themeColor="text1"/>
                <w:kern w:val="0"/>
                <w:sz w:val="18"/>
                <w:szCs w:val="18"/>
              </w:rPr>
              <w:t>EC</w:t>
            </w:r>
            <w:r w:rsidRPr="000A4CE2">
              <w:rPr>
                <w:rFonts w:ascii="メイリオ" w:eastAsia="メイリオ" w:hAnsi="メイリオ" w:cs="メイリオ" w:hint="eastAsia"/>
                <w:color w:val="000000" w:themeColor="text1"/>
                <w:kern w:val="0"/>
                <w:sz w:val="18"/>
                <w:szCs w:val="18"/>
              </w:rPr>
              <w:t>推進課</w:t>
            </w:r>
            <w:r w:rsidR="00A07884">
              <w:rPr>
                <w:rFonts w:ascii="メイリオ" w:eastAsia="メイリオ" w:hAnsi="メイリオ" w:cs="メイリオ"/>
                <w:color w:val="000000" w:themeColor="text1"/>
                <w:kern w:val="0"/>
                <w:sz w:val="18"/>
                <w:szCs w:val="18"/>
              </w:rPr>
              <w:t xml:space="preserve"> </w:t>
            </w:r>
            <w:r w:rsidRPr="000A4CE2">
              <w:rPr>
                <w:rFonts w:ascii="メイリオ" w:eastAsia="メイリオ" w:hAnsi="メイリオ" w:cs="メイリオ"/>
                <w:color w:val="000000" w:themeColor="text1"/>
                <w:kern w:val="0"/>
                <w:sz w:val="18"/>
                <w:szCs w:val="18"/>
              </w:rPr>
              <w:t>RAXY</w:t>
            </w:r>
            <w:r w:rsidRPr="000A4CE2">
              <w:rPr>
                <w:rFonts w:ascii="メイリオ" w:eastAsia="メイリオ" w:hAnsi="メイリオ" w:cs="メイリオ" w:hint="eastAsia"/>
                <w:color w:val="000000" w:themeColor="text1"/>
                <w:kern w:val="0"/>
                <w:sz w:val="18"/>
                <w:szCs w:val="18"/>
              </w:rPr>
              <w:t>グループにて</w:t>
            </w:r>
          </w:p>
          <w:p w14:paraId="19622A2C" w14:textId="77777777" w:rsidR="0068642D" w:rsidRPr="000A4CE2" w:rsidRDefault="0068642D" w:rsidP="0068642D">
            <w:pPr>
              <w:pStyle w:val="10"/>
              <w:spacing w:line="180" w:lineRule="auto"/>
              <w:ind w:leftChars="217" w:left="399"/>
              <w:rPr>
                <w:rFonts w:ascii="メイリオ" w:eastAsia="メイリオ" w:hAnsi="メイリオ" w:cs="メイリオ"/>
                <w:color w:val="000000" w:themeColor="text1"/>
                <w:kern w:val="0"/>
                <w:sz w:val="18"/>
                <w:szCs w:val="18"/>
              </w:rPr>
            </w:pPr>
            <w:r w:rsidRPr="000A4CE2">
              <w:rPr>
                <w:rFonts w:ascii="メイリオ" w:eastAsia="メイリオ" w:hAnsi="メイリオ" w:cs="メイリオ" w:hint="eastAsia"/>
                <w:color w:val="000000" w:themeColor="text1"/>
                <w:kern w:val="0"/>
                <w:sz w:val="18"/>
                <w:szCs w:val="18"/>
              </w:rPr>
              <w:t>役割:</w:t>
            </w:r>
            <w:r w:rsidRPr="000A4CE2">
              <w:rPr>
                <w:rFonts w:ascii="メイリオ" w:eastAsia="メイリオ" w:hAnsi="メイリオ" w:cs="メイリオ"/>
                <w:color w:val="000000" w:themeColor="text1"/>
                <w:kern w:val="0"/>
                <w:sz w:val="18"/>
                <w:szCs w:val="18"/>
              </w:rPr>
              <w:t xml:space="preserve"> </w:t>
            </w:r>
            <w:r w:rsidRPr="000A4CE2">
              <w:rPr>
                <w:rFonts w:ascii="メイリオ" w:eastAsia="メイリオ" w:hAnsi="メイリオ" w:cs="メイリオ" w:hint="eastAsia"/>
                <w:color w:val="000000" w:themeColor="text1"/>
                <w:kern w:val="0"/>
                <w:sz w:val="18"/>
                <w:szCs w:val="18"/>
              </w:rPr>
              <w:t>U</w:t>
            </w:r>
            <w:r w:rsidRPr="000A4CE2">
              <w:rPr>
                <w:rFonts w:ascii="メイリオ" w:eastAsia="メイリオ" w:hAnsi="メイリオ" w:cs="メイリオ"/>
                <w:color w:val="000000" w:themeColor="text1"/>
                <w:kern w:val="0"/>
                <w:sz w:val="18"/>
                <w:szCs w:val="18"/>
              </w:rPr>
              <w:t>X</w:t>
            </w:r>
            <w:r w:rsidRPr="000A4CE2">
              <w:rPr>
                <w:rFonts w:ascii="メイリオ" w:eastAsia="メイリオ" w:hAnsi="メイリオ" w:cs="メイリオ" w:hint="eastAsia"/>
                <w:color w:val="000000" w:themeColor="text1"/>
                <w:kern w:val="0"/>
                <w:sz w:val="18"/>
                <w:szCs w:val="18"/>
              </w:rPr>
              <w:t>チーム</w:t>
            </w:r>
            <w:r w:rsidRPr="000A4CE2">
              <w:rPr>
                <w:rFonts w:ascii="メイリオ" w:eastAsia="メイリオ" w:hAnsi="メイリオ" w:cs="メイリオ"/>
                <w:color w:val="000000" w:themeColor="text1"/>
                <w:kern w:val="0"/>
                <w:sz w:val="18"/>
                <w:szCs w:val="18"/>
              </w:rPr>
              <w:t xml:space="preserve"> </w:t>
            </w:r>
            <w:r w:rsidRPr="000A4CE2">
              <w:rPr>
                <w:rFonts w:ascii="メイリオ" w:eastAsia="メイリオ" w:hAnsi="メイリオ" w:cs="メイリオ" w:hint="eastAsia"/>
                <w:color w:val="000000" w:themeColor="text1"/>
                <w:kern w:val="0"/>
                <w:sz w:val="18"/>
                <w:szCs w:val="18"/>
              </w:rPr>
              <w:t>ディレクター（他メンバー</w:t>
            </w:r>
            <w:r w:rsidRPr="000A4CE2">
              <w:rPr>
                <w:rFonts w:ascii="メイリオ" w:eastAsia="メイリオ" w:hAnsi="メイリオ" w:cs="メイリオ"/>
                <w:color w:val="000000" w:themeColor="text1"/>
                <w:kern w:val="0"/>
                <w:sz w:val="18"/>
                <w:szCs w:val="18"/>
              </w:rPr>
              <w:t xml:space="preserve">: </w:t>
            </w:r>
            <w:r w:rsidRPr="000A4CE2">
              <w:rPr>
                <w:rFonts w:ascii="メイリオ" w:eastAsia="メイリオ" w:hAnsi="メイリオ" w:cs="メイリオ" w:hint="eastAsia"/>
                <w:color w:val="000000" w:themeColor="text1"/>
                <w:kern w:val="0"/>
                <w:sz w:val="18"/>
                <w:szCs w:val="18"/>
              </w:rPr>
              <w:t>コーダー・デザイナー、外注２社）</w:t>
            </w:r>
          </w:p>
          <w:p w14:paraId="65F8A61C" w14:textId="77777777" w:rsidR="0068642D" w:rsidRPr="000A4CE2" w:rsidRDefault="0068642D" w:rsidP="00447D3D">
            <w:pPr>
              <w:pStyle w:val="10"/>
              <w:numPr>
                <w:ilvl w:val="0"/>
                <w:numId w:val="22"/>
              </w:numPr>
              <w:spacing w:line="180" w:lineRule="auto"/>
              <w:rPr>
                <w:rFonts w:ascii="メイリオ" w:eastAsia="メイリオ" w:hAnsi="メイリオ" w:cs="メイリオ"/>
                <w:color w:val="000000" w:themeColor="text1"/>
                <w:kern w:val="0"/>
                <w:sz w:val="18"/>
                <w:szCs w:val="18"/>
              </w:rPr>
            </w:pPr>
            <w:r w:rsidRPr="000A4CE2">
              <w:rPr>
                <w:rFonts w:ascii="メイリオ" w:eastAsia="メイリオ" w:hAnsi="メイリオ" w:cs="メイリオ" w:hint="eastAsia"/>
                <w:color w:val="000000" w:themeColor="text1"/>
                <w:kern w:val="0"/>
                <w:sz w:val="18"/>
                <w:szCs w:val="18"/>
              </w:rPr>
              <w:t>コスメのサブスクリプションサービスの</w:t>
            </w:r>
            <w:r w:rsidRPr="000A4CE2">
              <w:rPr>
                <w:rFonts w:ascii="メイリオ" w:eastAsia="メイリオ" w:hAnsi="メイリオ" w:cs="メイリオ"/>
                <w:color w:val="000000" w:themeColor="text1"/>
                <w:kern w:val="0"/>
                <w:sz w:val="18"/>
                <w:szCs w:val="18"/>
              </w:rPr>
              <w:t>Web</w:t>
            </w:r>
            <w:r w:rsidRPr="000A4CE2">
              <w:rPr>
                <w:rFonts w:ascii="メイリオ" w:eastAsia="メイリオ" w:hAnsi="メイリオ" w:cs="メイリオ" w:hint="eastAsia"/>
                <w:color w:val="000000" w:themeColor="text1"/>
                <w:kern w:val="0"/>
                <w:sz w:val="18"/>
                <w:szCs w:val="18"/>
              </w:rPr>
              <w:t>ページおよび紙媒体（パンフレットなど）制作物の制作管理を担当。</w:t>
            </w:r>
          </w:p>
          <w:p w14:paraId="0F096EFE" w14:textId="77777777" w:rsidR="0068642D" w:rsidRPr="000A4CE2" w:rsidRDefault="0068642D" w:rsidP="00447D3D">
            <w:pPr>
              <w:pStyle w:val="10"/>
              <w:numPr>
                <w:ilvl w:val="1"/>
                <w:numId w:val="22"/>
              </w:numPr>
              <w:spacing w:line="180" w:lineRule="auto"/>
              <w:ind w:left="1116" w:hanging="316"/>
              <w:rPr>
                <w:rFonts w:ascii="メイリオ" w:eastAsia="メイリオ" w:hAnsi="メイリオ" w:cs="メイリオ"/>
                <w:color w:val="000000" w:themeColor="text1"/>
                <w:kern w:val="0"/>
                <w:sz w:val="18"/>
                <w:szCs w:val="18"/>
              </w:rPr>
            </w:pPr>
            <w:r w:rsidRPr="000A4CE2">
              <w:rPr>
                <w:rFonts w:ascii="メイリオ" w:eastAsia="メイリオ" w:hAnsi="メイリオ" w:cs="メイリオ" w:hint="eastAsia"/>
                <w:color w:val="000000" w:themeColor="text1"/>
                <w:kern w:val="0"/>
                <w:sz w:val="18"/>
                <w:szCs w:val="18"/>
              </w:rPr>
              <w:t>企画段階の案件をヒアリング後、</w:t>
            </w:r>
            <w:r w:rsidRPr="000A4CE2">
              <w:rPr>
                <w:rFonts w:ascii="メイリオ" w:eastAsia="メイリオ" w:hAnsi="メイリオ" w:cs="メイリオ"/>
                <w:color w:val="000000" w:themeColor="text1"/>
                <w:kern w:val="0"/>
                <w:sz w:val="18"/>
                <w:szCs w:val="18"/>
              </w:rPr>
              <w:t>Figma</w:t>
            </w:r>
            <w:r w:rsidRPr="000A4CE2">
              <w:rPr>
                <w:rFonts w:ascii="メイリオ" w:eastAsia="メイリオ" w:hAnsi="メイリオ" w:cs="メイリオ" w:hint="eastAsia"/>
                <w:color w:val="000000" w:themeColor="text1"/>
                <w:kern w:val="0"/>
                <w:sz w:val="18"/>
                <w:szCs w:val="18"/>
              </w:rPr>
              <w:t>を使用しUI</w:t>
            </w:r>
            <w:r w:rsidRPr="000A4CE2">
              <w:rPr>
                <w:rFonts w:ascii="メイリオ" w:eastAsia="メイリオ" w:hAnsi="メイリオ" w:cs="メイリオ"/>
                <w:color w:val="000000" w:themeColor="text1"/>
                <w:kern w:val="0"/>
                <w:sz w:val="18"/>
                <w:szCs w:val="18"/>
              </w:rPr>
              <w:t>/</w:t>
            </w:r>
            <w:r w:rsidRPr="000A4CE2">
              <w:rPr>
                <w:rFonts w:ascii="メイリオ" w:eastAsia="メイリオ" w:hAnsi="メイリオ" w:cs="メイリオ" w:hint="eastAsia"/>
                <w:color w:val="000000" w:themeColor="text1"/>
                <w:kern w:val="0"/>
                <w:sz w:val="18"/>
                <w:szCs w:val="18"/>
              </w:rPr>
              <w:t>UX構成案およびワイヤーフレームを作成。コーダー・デザイナーへの指示出しとレビューを行う。</w:t>
            </w:r>
          </w:p>
          <w:p w14:paraId="77F3D28C" w14:textId="77777777" w:rsidR="0068642D" w:rsidRPr="000A4CE2" w:rsidRDefault="0068642D" w:rsidP="00447D3D">
            <w:pPr>
              <w:pStyle w:val="10"/>
              <w:numPr>
                <w:ilvl w:val="1"/>
                <w:numId w:val="22"/>
              </w:numPr>
              <w:spacing w:line="180" w:lineRule="auto"/>
              <w:ind w:left="1116" w:hanging="316"/>
              <w:rPr>
                <w:rFonts w:ascii="メイリオ" w:eastAsia="メイリオ" w:hAnsi="メイリオ" w:cs="メイリオ"/>
                <w:color w:val="000000" w:themeColor="text1"/>
                <w:kern w:val="0"/>
                <w:sz w:val="18"/>
                <w:szCs w:val="18"/>
              </w:rPr>
            </w:pPr>
            <w:r w:rsidRPr="000A4CE2">
              <w:rPr>
                <w:rFonts w:ascii="メイリオ" w:eastAsia="メイリオ" w:hAnsi="メイリオ" w:cs="メイリオ" w:hint="eastAsia"/>
                <w:color w:val="000000" w:themeColor="text1"/>
                <w:kern w:val="0"/>
                <w:sz w:val="18"/>
                <w:szCs w:val="18"/>
              </w:rPr>
              <w:t>キャンペーン</w:t>
            </w:r>
            <w:r w:rsidRPr="000A4CE2">
              <w:rPr>
                <w:rFonts w:ascii="メイリオ" w:eastAsia="メイリオ" w:hAnsi="メイリオ" w:cs="メイリオ"/>
                <w:color w:val="000000" w:themeColor="text1"/>
                <w:kern w:val="0"/>
                <w:sz w:val="18"/>
                <w:szCs w:val="18"/>
              </w:rPr>
              <w:t>LP</w:t>
            </w:r>
            <w:r w:rsidRPr="000A4CE2">
              <w:rPr>
                <w:rFonts w:ascii="メイリオ" w:eastAsia="メイリオ" w:hAnsi="メイリオ" w:cs="メイリオ" w:hint="eastAsia"/>
                <w:color w:val="000000" w:themeColor="text1"/>
                <w:kern w:val="0"/>
                <w:sz w:val="18"/>
                <w:szCs w:val="18"/>
              </w:rPr>
              <w:t>制作では従来のテンプレートの大幅リニューアルを提案し、</w:t>
            </w:r>
            <w:r w:rsidRPr="000A4CE2">
              <w:rPr>
                <w:rFonts w:ascii="メイリオ" w:eastAsia="メイリオ" w:hAnsi="メイリオ" w:cs="メイリオ"/>
                <w:color w:val="000000" w:themeColor="text1"/>
                <w:kern w:val="0"/>
                <w:sz w:val="18"/>
                <w:szCs w:val="18"/>
              </w:rPr>
              <w:t>UX</w:t>
            </w:r>
            <w:r w:rsidRPr="000A4CE2">
              <w:rPr>
                <w:rFonts w:ascii="メイリオ" w:eastAsia="メイリオ" w:hAnsi="メイリオ" w:cs="メイリオ" w:hint="eastAsia"/>
                <w:color w:val="000000" w:themeColor="text1"/>
                <w:kern w:val="0"/>
                <w:sz w:val="18"/>
                <w:szCs w:val="18"/>
              </w:rPr>
              <w:t>改善を実現した。クリック数</w:t>
            </w:r>
            <w:r w:rsidRPr="000A4CE2">
              <w:rPr>
                <w:rFonts w:ascii="メイリオ" w:eastAsia="メイリオ" w:hAnsi="メイリオ" w:cs="メイリオ"/>
                <w:color w:val="000000" w:themeColor="text1"/>
                <w:kern w:val="0"/>
                <w:sz w:val="18"/>
                <w:szCs w:val="18"/>
              </w:rPr>
              <w:t>230%</w:t>
            </w:r>
            <w:r w:rsidRPr="000A4CE2">
              <w:rPr>
                <w:rFonts w:ascii="メイリオ" w:eastAsia="メイリオ" w:hAnsi="メイリオ" w:cs="メイリオ" w:hint="eastAsia"/>
                <w:color w:val="000000" w:themeColor="text1"/>
                <w:kern w:val="0"/>
                <w:sz w:val="18"/>
                <w:szCs w:val="18"/>
              </w:rPr>
              <w:t>増を達成。</w:t>
            </w:r>
          </w:p>
          <w:p w14:paraId="5FE1419D" w14:textId="77777777" w:rsidR="0068642D" w:rsidRPr="000A4CE2" w:rsidRDefault="0068642D" w:rsidP="00447D3D">
            <w:pPr>
              <w:pStyle w:val="10"/>
              <w:numPr>
                <w:ilvl w:val="0"/>
                <w:numId w:val="22"/>
              </w:numPr>
              <w:spacing w:line="180" w:lineRule="auto"/>
              <w:rPr>
                <w:rFonts w:ascii="メイリオ" w:eastAsia="メイリオ" w:hAnsi="メイリオ" w:cs="メイリオ"/>
                <w:color w:val="000000" w:themeColor="text1"/>
                <w:kern w:val="0"/>
                <w:sz w:val="18"/>
                <w:szCs w:val="18"/>
              </w:rPr>
            </w:pPr>
            <w:r w:rsidRPr="000A4CE2">
              <w:rPr>
                <w:rFonts w:ascii="メイリオ" w:eastAsia="メイリオ" w:hAnsi="メイリオ" w:cs="メイリオ" w:hint="eastAsia"/>
                <w:color w:val="000000" w:themeColor="text1"/>
                <w:kern w:val="0"/>
                <w:sz w:val="18"/>
                <w:szCs w:val="18"/>
              </w:rPr>
              <w:t>メールマガジンの制作およびマーケティング観点の改善を推進し、開封率・</w:t>
            </w:r>
            <w:r w:rsidRPr="000A4CE2">
              <w:rPr>
                <w:rFonts w:ascii="メイリオ" w:eastAsia="メイリオ" w:hAnsi="メイリオ" w:cs="メイリオ"/>
                <w:color w:val="000000" w:themeColor="text1"/>
                <w:kern w:val="0"/>
                <w:sz w:val="18"/>
                <w:szCs w:val="18"/>
              </w:rPr>
              <w:t>CTR</w:t>
            </w:r>
            <w:r w:rsidRPr="000A4CE2">
              <w:rPr>
                <w:rFonts w:ascii="メイリオ" w:eastAsia="メイリオ" w:hAnsi="メイリオ" w:cs="メイリオ" w:hint="eastAsia"/>
                <w:color w:val="000000" w:themeColor="text1"/>
                <w:kern w:val="0"/>
                <w:sz w:val="18"/>
                <w:szCs w:val="18"/>
              </w:rPr>
              <w:t>ともに倍増させることができた。</w:t>
            </w:r>
          </w:p>
          <w:p w14:paraId="5F9F0E82" w14:textId="77777777" w:rsidR="0068642D" w:rsidRPr="000A4CE2" w:rsidRDefault="0068642D" w:rsidP="00447D3D">
            <w:pPr>
              <w:pStyle w:val="10"/>
              <w:numPr>
                <w:ilvl w:val="0"/>
                <w:numId w:val="22"/>
              </w:numPr>
              <w:spacing w:line="180" w:lineRule="auto"/>
              <w:rPr>
                <w:rFonts w:ascii="メイリオ" w:eastAsia="メイリオ" w:hAnsi="メイリオ" w:cs="メイリオ"/>
                <w:color w:val="000000" w:themeColor="text1"/>
                <w:kern w:val="0"/>
                <w:sz w:val="18"/>
                <w:szCs w:val="18"/>
              </w:rPr>
            </w:pPr>
            <w:r w:rsidRPr="000A4CE2">
              <w:rPr>
                <w:rFonts w:ascii="メイリオ" w:eastAsia="メイリオ" w:hAnsi="メイリオ" w:cs="メイリオ" w:hint="eastAsia"/>
                <w:color w:val="000000" w:themeColor="text1"/>
                <w:kern w:val="0"/>
                <w:sz w:val="18"/>
                <w:szCs w:val="18"/>
              </w:rPr>
              <w:t>業務改革として、プロジェクト管理ツール（</w:t>
            </w:r>
            <w:r w:rsidRPr="000A4CE2">
              <w:rPr>
                <w:rFonts w:ascii="メイリオ" w:eastAsia="メイリオ" w:hAnsi="メイリオ" w:cs="メイリオ"/>
                <w:color w:val="000000" w:themeColor="text1"/>
                <w:kern w:val="0"/>
                <w:sz w:val="18"/>
                <w:szCs w:val="18"/>
              </w:rPr>
              <w:t>Asana</w:t>
            </w:r>
            <w:r w:rsidRPr="000A4CE2">
              <w:rPr>
                <w:rFonts w:ascii="メイリオ" w:eastAsia="メイリオ" w:hAnsi="メイリオ" w:cs="メイリオ" w:hint="eastAsia"/>
                <w:color w:val="000000" w:themeColor="text1"/>
                <w:kern w:val="0"/>
                <w:sz w:val="18"/>
                <w:szCs w:val="18"/>
              </w:rPr>
              <w:t>）の導入を推進した。これまで秩序なく増えていた</w:t>
            </w:r>
            <w:r w:rsidRPr="000A4CE2">
              <w:rPr>
                <w:rFonts w:ascii="メイリオ" w:eastAsia="メイリオ" w:hAnsi="メイリオ" w:cs="メイリオ"/>
                <w:color w:val="000000" w:themeColor="text1"/>
                <w:kern w:val="0"/>
                <w:sz w:val="18"/>
                <w:szCs w:val="18"/>
              </w:rPr>
              <w:t>Excel</w:t>
            </w:r>
            <w:r w:rsidRPr="000A4CE2">
              <w:rPr>
                <w:rFonts w:ascii="メイリオ" w:eastAsia="メイリオ" w:hAnsi="メイリオ" w:cs="メイリオ" w:hint="eastAsia"/>
                <w:color w:val="000000" w:themeColor="text1"/>
                <w:kern w:val="0"/>
                <w:sz w:val="18"/>
                <w:szCs w:val="18"/>
              </w:rPr>
              <w:t>でのスケジュール管理を廃止し、管理工数を大幅削減。月あたり1</w:t>
            </w:r>
            <w:r w:rsidRPr="000A4CE2">
              <w:rPr>
                <w:rFonts w:ascii="メイリオ" w:eastAsia="メイリオ" w:hAnsi="メイリオ" w:cs="メイリオ"/>
                <w:color w:val="000000" w:themeColor="text1"/>
                <w:kern w:val="0"/>
                <w:sz w:val="18"/>
                <w:szCs w:val="18"/>
              </w:rPr>
              <w:t>0</w:t>
            </w:r>
            <w:r w:rsidRPr="000A4CE2">
              <w:rPr>
                <w:rFonts w:ascii="メイリオ" w:eastAsia="メイリオ" w:hAnsi="メイリオ" w:cs="メイリオ" w:hint="eastAsia"/>
                <w:color w:val="000000" w:themeColor="text1"/>
                <w:kern w:val="0"/>
                <w:sz w:val="18"/>
                <w:szCs w:val="18"/>
              </w:rPr>
              <w:t>人日分の時間を生み出した。</w:t>
            </w:r>
          </w:p>
          <w:p w14:paraId="73FC6F55" w14:textId="77777777" w:rsidR="0068642D" w:rsidRPr="000A4CE2" w:rsidRDefault="0068642D" w:rsidP="00447D3D">
            <w:pPr>
              <w:pStyle w:val="10"/>
              <w:numPr>
                <w:ilvl w:val="0"/>
                <w:numId w:val="22"/>
              </w:numPr>
              <w:spacing w:line="180" w:lineRule="auto"/>
              <w:rPr>
                <w:rFonts w:ascii="メイリオ" w:eastAsia="メイリオ" w:hAnsi="メイリオ" w:cs="メイリオ"/>
                <w:color w:val="000000" w:themeColor="text1"/>
                <w:kern w:val="0"/>
                <w:sz w:val="18"/>
                <w:szCs w:val="18"/>
              </w:rPr>
            </w:pPr>
            <w:r w:rsidRPr="000A4CE2">
              <w:rPr>
                <w:rFonts w:ascii="メイリオ" w:eastAsia="メイリオ" w:hAnsi="メイリオ" w:cs="メイリオ" w:hint="eastAsia"/>
                <w:color w:val="000000" w:themeColor="text1"/>
                <w:kern w:val="0"/>
                <w:sz w:val="18"/>
                <w:szCs w:val="18"/>
              </w:rPr>
              <w:t>要件定義、仕様の提案、</w:t>
            </w:r>
            <w:r w:rsidRPr="000A4CE2">
              <w:rPr>
                <w:rFonts w:ascii="メイリオ" w:eastAsia="メイリオ" w:hAnsi="メイリオ" w:cs="メイリオ"/>
                <w:color w:val="000000" w:themeColor="text1"/>
                <w:kern w:val="0"/>
                <w:sz w:val="18"/>
                <w:szCs w:val="18"/>
              </w:rPr>
              <w:t>JIRA</w:t>
            </w:r>
            <w:r w:rsidRPr="000A4CE2">
              <w:rPr>
                <w:rFonts w:ascii="メイリオ" w:eastAsia="メイリオ" w:hAnsi="メイリオ" w:cs="メイリオ" w:hint="eastAsia"/>
                <w:color w:val="000000" w:themeColor="text1"/>
                <w:kern w:val="0"/>
                <w:sz w:val="18"/>
                <w:szCs w:val="18"/>
              </w:rPr>
              <w:t>によるタスクの管理および手順書などのドキュメント作成</w:t>
            </w:r>
          </w:p>
          <w:p w14:paraId="3648157A" w14:textId="77777777" w:rsidR="0068642D" w:rsidRPr="000A4CE2" w:rsidRDefault="0068642D" w:rsidP="0068642D">
            <w:pPr>
              <w:pStyle w:val="10"/>
              <w:spacing w:line="180" w:lineRule="auto"/>
              <w:rPr>
                <w:rFonts w:ascii="メイリオ" w:eastAsia="メイリオ" w:hAnsi="メイリオ" w:cs="メイリオ"/>
                <w:color w:val="000000" w:themeColor="text1"/>
                <w:kern w:val="0"/>
                <w:sz w:val="18"/>
                <w:szCs w:val="18"/>
              </w:rPr>
            </w:pPr>
          </w:p>
          <w:p w14:paraId="066CBE11" w14:textId="49F77678" w:rsidR="0068642D" w:rsidRPr="000A4CE2" w:rsidRDefault="0068642D" w:rsidP="0068642D">
            <w:pPr>
              <w:pStyle w:val="10"/>
              <w:spacing w:line="180" w:lineRule="auto"/>
              <w:rPr>
                <w:rFonts w:ascii="メイリオ" w:eastAsia="メイリオ" w:hAnsi="メイリオ" w:cs="メイリオ"/>
                <w:color w:val="000000" w:themeColor="text1"/>
                <w:kern w:val="0"/>
                <w:sz w:val="18"/>
                <w:szCs w:val="18"/>
              </w:rPr>
            </w:pPr>
            <w:r w:rsidRPr="000A4CE2">
              <w:rPr>
                <w:rFonts w:ascii="メイリオ" w:eastAsia="メイリオ" w:hAnsi="メイリオ" w:cs="メイリオ" w:hint="eastAsia"/>
                <w:color w:val="000000" w:themeColor="text1"/>
                <w:kern w:val="0"/>
                <w:sz w:val="18"/>
                <w:szCs w:val="18"/>
              </w:rPr>
              <w:t>■</w:t>
            </w:r>
            <w:r w:rsidR="00A07884">
              <w:rPr>
                <w:rFonts w:ascii="メイリオ" w:eastAsia="メイリオ" w:hAnsi="メイリオ" w:cs="メイリオ" w:hint="eastAsia"/>
                <w:color w:val="000000" w:themeColor="text1"/>
                <w:kern w:val="0"/>
                <w:sz w:val="18"/>
                <w:szCs w:val="18"/>
              </w:rPr>
              <w:t>マーケティングディビジョン</w:t>
            </w:r>
            <w:r w:rsidR="00A07884">
              <w:rPr>
                <w:rFonts w:ascii="メイリオ" w:eastAsia="メイリオ" w:hAnsi="メイリオ" w:cs="メイリオ"/>
                <w:color w:val="000000" w:themeColor="text1"/>
                <w:kern w:val="0"/>
                <w:sz w:val="18"/>
                <w:szCs w:val="18"/>
              </w:rPr>
              <w:t xml:space="preserve"> </w:t>
            </w:r>
            <w:r w:rsidRPr="000A4CE2">
              <w:rPr>
                <w:rFonts w:ascii="メイリオ" w:eastAsia="メイリオ" w:hAnsi="メイリオ" w:cs="メイリオ" w:hint="eastAsia"/>
                <w:color w:val="000000" w:themeColor="text1"/>
                <w:kern w:val="0"/>
                <w:sz w:val="18"/>
                <w:szCs w:val="18"/>
              </w:rPr>
              <w:t>ガバナンスグループにて</w:t>
            </w:r>
          </w:p>
          <w:p w14:paraId="14C4565D" w14:textId="28CE98BD" w:rsidR="0068642D" w:rsidRPr="000A4CE2" w:rsidRDefault="0068642D" w:rsidP="00380FAA">
            <w:pPr>
              <w:pStyle w:val="a5"/>
              <w:numPr>
                <w:ilvl w:val="0"/>
                <w:numId w:val="23"/>
              </w:numPr>
              <w:spacing w:after="160"/>
              <w:ind w:leftChars="0" w:left="799" w:hanging="442"/>
              <w:rPr>
                <w:color w:val="000000" w:themeColor="text1"/>
              </w:rPr>
            </w:pPr>
            <w:r w:rsidRPr="000A4CE2">
              <w:rPr>
                <w:color w:val="000000" w:themeColor="text1"/>
                <w:lang w:eastAsia="ja-JP"/>
              </w:rPr>
              <w:t>e-learningのコンテンツ制作</w:t>
            </w:r>
            <w:r w:rsidRPr="000A4CE2">
              <w:rPr>
                <w:color w:val="000000" w:themeColor="text1"/>
                <w:lang w:eastAsia="ja-JP"/>
              </w:rPr>
              <w:br/>
              <w:t>各領域向けのLMS（Workday）対応の教材コンテンツ制作を担当。デザインと制作ツールを見直しUI/UXの向上に寄与した。</w:t>
            </w:r>
            <w:r w:rsidRPr="000A4CE2">
              <w:rPr>
                <w:color w:val="000000" w:themeColor="text1"/>
              </w:rPr>
              <w:t>制作ガイドラインの全面改訂も行った。</w:t>
            </w:r>
          </w:p>
          <w:p w14:paraId="4B31EC80" w14:textId="18C64854" w:rsidR="0068642D" w:rsidRPr="000A4CE2" w:rsidRDefault="0068642D" w:rsidP="00380FAA">
            <w:pPr>
              <w:pStyle w:val="a5"/>
              <w:numPr>
                <w:ilvl w:val="0"/>
                <w:numId w:val="23"/>
              </w:numPr>
              <w:spacing w:after="160"/>
              <w:ind w:leftChars="0" w:left="799" w:hanging="442"/>
              <w:rPr>
                <w:color w:val="000000" w:themeColor="text1"/>
                <w:lang w:eastAsia="ja-JP"/>
              </w:rPr>
            </w:pPr>
            <w:r w:rsidRPr="000A4CE2">
              <w:rPr>
                <w:color w:val="000000" w:themeColor="text1"/>
                <w:lang w:eastAsia="ja-JP"/>
              </w:rPr>
              <w:t>ガバナンスのガイドライン構築</w:t>
            </w:r>
            <w:r w:rsidRPr="000A4CE2">
              <w:rPr>
                <w:color w:val="000000" w:themeColor="text1"/>
                <w:lang w:eastAsia="ja-JP"/>
              </w:rPr>
              <w:br/>
              <w:t>各領域向けのインストラクションやガイドライン（マニュアル）の制作。</w:t>
            </w:r>
            <w:r w:rsidRPr="000A4CE2">
              <w:rPr>
                <w:rFonts w:hint="eastAsia"/>
                <w:color w:val="000000" w:themeColor="text1"/>
                <w:lang w:eastAsia="ja-JP"/>
              </w:rPr>
              <w:t>グループ内イントラ</w:t>
            </w:r>
            <w:r w:rsidRPr="000A4CE2">
              <w:rPr>
                <w:color w:val="000000" w:themeColor="text1"/>
                <w:lang w:eastAsia="ja-JP"/>
              </w:rPr>
              <w:t>Portalサイトのリニューアルを実施に携わり、設計とクリエィティブ制作、モジュール設計からコーディングまで行った。</w:t>
            </w:r>
          </w:p>
          <w:p w14:paraId="554AC59D" w14:textId="09D184CD" w:rsidR="0068642D" w:rsidRPr="000A4CE2" w:rsidRDefault="0068642D" w:rsidP="00380FAA">
            <w:pPr>
              <w:pStyle w:val="a5"/>
              <w:numPr>
                <w:ilvl w:val="0"/>
                <w:numId w:val="23"/>
              </w:numPr>
              <w:spacing w:after="160"/>
              <w:ind w:leftChars="0" w:left="799" w:hanging="442"/>
              <w:rPr>
                <w:color w:val="000000" w:themeColor="text1"/>
                <w:lang w:eastAsia="ja-JP"/>
              </w:rPr>
            </w:pPr>
            <w:r w:rsidRPr="000A4CE2">
              <w:rPr>
                <w:color w:val="000000" w:themeColor="text1"/>
                <w:lang w:eastAsia="ja-JP"/>
              </w:rPr>
              <w:t>HP作成、メールマガジン、クリエイティブ制作</w:t>
            </w:r>
            <w:r w:rsidRPr="000A4CE2">
              <w:rPr>
                <w:color w:val="000000" w:themeColor="text1"/>
                <w:lang w:eastAsia="ja-JP"/>
              </w:rPr>
              <w:br/>
              <w:t>社内イントラ（Confluence・SharePoint）の他、エンドユーザー向けのページ部分改修（htmlコーディング）に携わる。</w:t>
            </w:r>
            <w:r w:rsidRPr="000A4CE2">
              <w:rPr>
                <w:color w:val="000000" w:themeColor="text1"/>
                <w:lang w:eastAsia="ja-JP"/>
              </w:rPr>
              <w:br/>
              <w:t>社内向けOutlook用メールマガジンのコーディングの他、</w:t>
            </w:r>
            <w:r w:rsidRPr="000A4CE2">
              <w:rPr>
                <w:rFonts w:hint="eastAsia"/>
                <w:color w:val="000000" w:themeColor="text1"/>
                <w:lang w:eastAsia="ja-JP"/>
              </w:rPr>
              <w:t>グループ</w:t>
            </w:r>
            <w:r w:rsidRPr="000A4CE2">
              <w:rPr>
                <w:color w:val="000000" w:themeColor="text1"/>
                <w:lang w:eastAsia="ja-JP"/>
              </w:rPr>
              <w:t>内のクリエィティブ物制作を担当する。</w:t>
            </w:r>
          </w:p>
          <w:p w14:paraId="308BED14" w14:textId="3EA21B37" w:rsidR="0068642D" w:rsidRPr="000A4CE2" w:rsidRDefault="0068642D" w:rsidP="00380FAA">
            <w:pPr>
              <w:pStyle w:val="a5"/>
              <w:numPr>
                <w:ilvl w:val="0"/>
                <w:numId w:val="23"/>
              </w:numPr>
              <w:spacing w:after="160"/>
              <w:ind w:leftChars="0" w:left="799" w:hanging="442"/>
              <w:rPr>
                <w:color w:val="000000" w:themeColor="text1"/>
                <w:lang w:eastAsia="ja-JP"/>
              </w:rPr>
            </w:pPr>
            <w:r w:rsidRPr="000A4CE2">
              <w:rPr>
                <w:color w:val="000000" w:themeColor="text1"/>
                <w:lang w:eastAsia="ja-JP"/>
              </w:rPr>
              <w:t xml:space="preserve">ガバナンス体制構築と推進 </w:t>
            </w:r>
            <w:r w:rsidRPr="000A4CE2">
              <w:rPr>
                <w:color w:val="000000" w:themeColor="text1"/>
                <w:lang w:eastAsia="ja-JP"/>
              </w:rPr>
              <w:br/>
              <w:t>主にDirect Mail領域の管理事務局、体制の新規構築を担当。</w:t>
            </w:r>
            <w:r w:rsidRPr="000A4CE2">
              <w:rPr>
                <w:color w:val="000000" w:themeColor="text1"/>
                <w:lang w:eastAsia="ja-JP"/>
              </w:rPr>
              <w:br/>
            </w:r>
            <w:r w:rsidRPr="000A4CE2">
              <w:rPr>
                <w:color w:val="000000" w:themeColor="text1"/>
                <w:lang w:eastAsia="ja-JP"/>
              </w:rPr>
              <w:lastRenderedPageBreak/>
              <w:t>各事業の実態把握と運用フロー起案およびインストラクションやガイドラインの制定とPortalサイトの新規設置、問合わせフォームやタスク管理システムの構築に携わった。</w:t>
            </w:r>
          </w:p>
          <w:p w14:paraId="68D07A5B" w14:textId="49A01213" w:rsidR="00E30CBE" w:rsidRPr="00E30CBE" w:rsidRDefault="0068642D" w:rsidP="00E30CBE">
            <w:pPr>
              <w:pStyle w:val="a5"/>
              <w:numPr>
                <w:ilvl w:val="0"/>
                <w:numId w:val="23"/>
              </w:numPr>
              <w:spacing w:after="160"/>
              <w:ind w:leftChars="0" w:left="799" w:hanging="442"/>
              <w:rPr>
                <w:color w:val="000000" w:themeColor="text1"/>
                <w:lang w:eastAsia="ja-JP"/>
              </w:rPr>
            </w:pPr>
            <w:r w:rsidRPr="000A4CE2">
              <w:rPr>
                <w:color w:val="000000" w:themeColor="text1"/>
                <w:lang w:eastAsia="ja-JP"/>
              </w:rPr>
              <w:t>ウェビナーの運営補助、動画編集とチャネル管理</w:t>
            </w:r>
            <w:r w:rsidRPr="000A4CE2">
              <w:rPr>
                <w:color w:val="000000" w:themeColor="text1"/>
                <w:lang w:eastAsia="ja-JP"/>
              </w:rPr>
              <w:br/>
              <w:t>メール管理事務局のサポートとして毎月のSessionの運営をバックアップ。</w:t>
            </w:r>
            <w:r w:rsidRPr="000A4CE2">
              <w:rPr>
                <w:color w:val="000000" w:themeColor="text1"/>
                <w:lang w:eastAsia="ja-JP"/>
              </w:rPr>
              <w:br/>
              <w:t>タスク管理をシステム化しマニュアルを整備したことにより作業効率を３倍に高めることができた。</w:t>
            </w:r>
            <w:r w:rsidRPr="000A4CE2">
              <w:rPr>
                <w:color w:val="000000" w:themeColor="text1"/>
                <w:lang w:eastAsia="ja-JP"/>
              </w:rPr>
              <w:br/>
            </w:r>
          </w:p>
        </w:tc>
      </w:tr>
    </w:tbl>
    <w:p w14:paraId="1EC1562D" w14:textId="77777777" w:rsidR="0068642D" w:rsidRPr="000A4CE2" w:rsidRDefault="0068642D" w:rsidP="0068642D">
      <w:pPr>
        <w:pStyle w:val="10"/>
        <w:spacing w:line="180" w:lineRule="auto"/>
        <w:rPr>
          <w:rFonts w:ascii="メイリオ" w:eastAsia="メイリオ" w:hAnsi="メイリオ" w:cs="メイリオ"/>
          <w:b/>
          <w:bCs/>
          <w:color w:val="000000" w:themeColor="text1"/>
          <w:sz w:val="19"/>
          <w:szCs w:val="19"/>
        </w:rPr>
      </w:pPr>
    </w:p>
    <w:p w14:paraId="10185F1A" w14:textId="77777777" w:rsidR="008452B1" w:rsidRPr="000A4CE2" w:rsidRDefault="008452B1" w:rsidP="008C4448">
      <w:pPr>
        <w:pStyle w:val="10"/>
        <w:spacing w:line="180" w:lineRule="auto"/>
        <w:rPr>
          <w:rFonts w:ascii="メイリオ" w:eastAsia="メイリオ" w:hAnsi="メイリオ" w:cs="メイリオ"/>
          <w:b/>
          <w:bCs/>
          <w:color w:val="000000" w:themeColor="text1"/>
          <w:sz w:val="19"/>
          <w:szCs w:val="19"/>
        </w:rPr>
      </w:pPr>
    </w:p>
    <w:p w14:paraId="0A0EFD33" w14:textId="0C777609" w:rsidR="004A048C" w:rsidRPr="000A4CE2" w:rsidRDefault="004A048C" w:rsidP="004A048C">
      <w:pPr>
        <w:pStyle w:val="10"/>
        <w:spacing w:line="180" w:lineRule="auto"/>
        <w:ind w:left="193"/>
        <w:rPr>
          <w:rFonts w:ascii="メイリオ" w:eastAsia="メイリオ" w:hAnsi="メイリオ" w:cs="メイリオ"/>
          <w:color w:val="000000" w:themeColor="text1"/>
          <w:sz w:val="19"/>
          <w:szCs w:val="19"/>
        </w:rPr>
      </w:pPr>
      <w:r w:rsidRPr="000A4CE2">
        <w:rPr>
          <w:rFonts w:ascii="メイリオ" w:eastAsia="メイリオ" w:hAnsi="メイリオ" w:cs="メイリオ"/>
          <w:color w:val="000000" w:themeColor="text1"/>
          <w:sz w:val="19"/>
          <w:szCs w:val="19"/>
        </w:rPr>
        <w:t>□</w:t>
      </w:r>
      <w:r w:rsidRPr="000A4CE2">
        <w:rPr>
          <w:rFonts w:ascii="メイリオ" w:eastAsia="メイリオ" w:hAnsi="メイリオ" w:cs="メイリオ" w:hint="eastAsia"/>
          <w:color w:val="000000" w:themeColor="text1"/>
          <w:sz w:val="19"/>
          <w:szCs w:val="19"/>
        </w:rPr>
        <w:t>以前の勤務先</w:t>
      </w:r>
      <w:r w:rsidRPr="000A4CE2">
        <w:rPr>
          <w:rFonts w:ascii="メイリオ" w:eastAsia="メイリオ" w:hAnsi="メイリオ" w:cs="メイリオ"/>
          <w:color w:val="000000" w:themeColor="text1"/>
          <w:sz w:val="19"/>
          <w:szCs w:val="19"/>
        </w:rPr>
        <w:br/>
      </w:r>
      <w:r w:rsidRPr="000A4CE2">
        <w:rPr>
          <w:rFonts w:ascii="メイリオ" w:eastAsia="メイリオ" w:hAnsi="メイリオ" w:cs="メイリオ" w:hint="eastAsia"/>
          <w:color w:val="000000" w:themeColor="text1"/>
          <w:sz w:val="19"/>
          <w:szCs w:val="19"/>
        </w:rPr>
        <w:t>202</w:t>
      </w:r>
      <w:r w:rsidRPr="000A4CE2">
        <w:rPr>
          <w:rFonts w:ascii="メイリオ" w:eastAsia="メイリオ" w:hAnsi="メイリオ" w:cs="メイリオ"/>
          <w:color w:val="000000" w:themeColor="text1"/>
          <w:sz w:val="19"/>
          <w:szCs w:val="19"/>
        </w:rPr>
        <w:t>0</w:t>
      </w:r>
      <w:r w:rsidRPr="000A4CE2">
        <w:rPr>
          <w:rFonts w:ascii="メイリオ" w:eastAsia="メイリオ" w:hAnsi="メイリオ" w:cs="メイリオ" w:hint="eastAsia"/>
          <w:color w:val="000000" w:themeColor="text1"/>
          <w:sz w:val="19"/>
          <w:szCs w:val="19"/>
        </w:rPr>
        <w:t>年</w:t>
      </w:r>
      <w:r w:rsidRPr="000A4CE2">
        <w:rPr>
          <w:rFonts w:ascii="メイリオ" w:eastAsia="メイリオ" w:hAnsi="メイリオ" w:cs="メイリオ"/>
          <w:color w:val="000000" w:themeColor="text1"/>
          <w:sz w:val="19"/>
          <w:szCs w:val="19"/>
        </w:rPr>
        <w:t>4</w:t>
      </w:r>
      <w:r w:rsidRPr="000A4CE2">
        <w:rPr>
          <w:rFonts w:ascii="メイリオ" w:eastAsia="メイリオ" w:hAnsi="メイリオ" w:cs="メイリオ" w:hint="eastAsia"/>
          <w:color w:val="000000" w:themeColor="text1"/>
          <w:sz w:val="19"/>
          <w:szCs w:val="19"/>
        </w:rPr>
        <w:t>月～2021年12月　株式会社音楽館</w:t>
      </w:r>
      <w:r w:rsidRPr="000A4CE2">
        <w:rPr>
          <w:rFonts w:ascii="メイリオ" w:eastAsia="メイリオ" w:hAnsi="メイリオ" w:cs="メイリオ" w:hint="eastAsia"/>
          <w:color w:val="000000" w:themeColor="text1"/>
          <w:sz w:val="19"/>
          <w:szCs w:val="19"/>
        </w:rPr>
        <w:br/>
        <w:t>・事業内容：コンピュータ・電子機器製造業(メーカー)　　従業員数：約40名</w:t>
      </w:r>
    </w:p>
    <w:tbl>
      <w:tblPr>
        <w:tblW w:w="10070" w:type="dxa"/>
        <w:tblInd w:w="216" w:type="dxa"/>
        <w:tblBorders>
          <w:top w:val="single" w:sz="4" w:space="0" w:color="auto"/>
          <w:left w:val="single" w:sz="4" w:space="0" w:color="auto"/>
          <w:bottom w:val="single" w:sz="4" w:space="0" w:color="auto"/>
          <w:right w:val="single" w:sz="4" w:space="0" w:color="auto"/>
          <w:insideH w:val="single" w:sz="4" w:space="0" w:color="auto"/>
          <w:insideV w:val="dotted" w:sz="4" w:space="0" w:color="000000"/>
        </w:tblBorders>
        <w:tblLayout w:type="fixed"/>
        <w:tblLook w:val="0000" w:firstRow="0" w:lastRow="0" w:firstColumn="0" w:lastColumn="0" w:noHBand="0" w:noVBand="0"/>
      </w:tblPr>
      <w:tblGrid>
        <w:gridCol w:w="1707"/>
        <w:gridCol w:w="8363"/>
      </w:tblGrid>
      <w:tr w:rsidR="004A048C" w:rsidRPr="000A4CE2" w14:paraId="34856D41" w14:textId="77777777" w:rsidTr="00925BAA">
        <w:trPr>
          <w:trHeight w:val="140"/>
        </w:trPr>
        <w:tc>
          <w:tcPr>
            <w:tcW w:w="1707" w:type="dxa"/>
            <w:shd w:val="clear" w:color="auto" w:fill="D9D9D9" w:themeFill="background1" w:themeFillShade="D9"/>
            <w:tcMar>
              <w:top w:w="80" w:type="dxa"/>
              <w:left w:w="80" w:type="dxa"/>
              <w:bottom w:w="80" w:type="dxa"/>
              <w:right w:w="80" w:type="dxa"/>
            </w:tcMar>
          </w:tcPr>
          <w:p w14:paraId="7C1442A6" w14:textId="77777777" w:rsidR="004A048C" w:rsidRPr="000A4CE2" w:rsidRDefault="004A048C" w:rsidP="00925BAA">
            <w:pPr>
              <w:pStyle w:val="10"/>
              <w:spacing w:line="180" w:lineRule="auto"/>
              <w:rPr>
                <w:rFonts w:ascii="メイリオ" w:eastAsia="メイリオ" w:hAnsi="メイリオ" w:cs="メイリオ"/>
                <w:color w:val="000000" w:themeColor="text1"/>
                <w:sz w:val="19"/>
                <w:szCs w:val="19"/>
                <w:lang w:val="ja-JP"/>
              </w:rPr>
            </w:pPr>
            <w:r w:rsidRPr="000A4CE2">
              <w:rPr>
                <w:rFonts w:ascii="メイリオ" w:eastAsia="メイリオ" w:hAnsi="メイリオ" w:cs="メイリオ"/>
                <w:color w:val="000000" w:themeColor="text1"/>
                <w:sz w:val="19"/>
                <w:szCs w:val="19"/>
                <w:lang w:val="ja-JP"/>
              </w:rPr>
              <w:t>期間</w:t>
            </w:r>
          </w:p>
        </w:tc>
        <w:tc>
          <w:tcPr>
            <w:tcW w:w="8363" w:type="dxa"/>
            <w:shd w:val="clear" w:color="auto" w:fill="D9D9D9" w:themeFill="background1" w:themeFillShade="D9"/>
            <w:tcMar>
              <w:top w:w="80" w:type="dxa"/>
              <w:left w:w="80" w:type="dxa"/>
              <w:bottom w:w="80" w:type="dxa"/>
              <w:right w:w="80" w:type="dxa"/>
            </w:tcMar>
          </w:tcPr>
          <w:p w14:paraId="304DD231" w14:textId="77777777" w:rsidR="004A048C" w:rsidRPr="000A4CE2" w:rsidRDefault="004A048C" w:rsidP="00925BAA">
            <w:pPr>
              <w:pStyle w:val="10"/>
              <w:spacing w:line="180" w:lineRule="auto"/>
              <w:rPr>
                <w:rFonts w:ascii="メイリオ" w:eastAsia="メイリオ" w:hAnsi="メイリオ" w:cs="メイリオ"/>
                <w:color w:val="000000" w:themeColor="text1"/>
                <w:sz w:val="19"/>
                <w:szCs w:val="19"/>
                <w:lang w:val="ja-JP"/>
              </w:rPr>
            </w:pPr>
            <w:r w:rsidRPr="000A4CE2">
              <w:rPr>
                <w:rFonts w:ascii="メイリオ" w:eastAsia="メイリオ" w:hAnsi="メイリオ" w:cs="メイリオ" w:hint="eastAsia"/>
                <w:color w:val="000000" w:themeColor="text1"/>
                <w:sz w:val="19"/>
                <w:szCs w:val="19"/>
                <w:lang w:val="ja-JP"/>
              </w:rPr>
              <w:t>主な職務</w:t>
            </w:r>
            <w:r w:rsidRPr="000A4CE2">
              <w:rPr>
                <w:rFonts w:ascii="メイリオ" w:eastAsia="メイリオ" w:hAnsi="メイリオ" w:cs="メイリオ"/>
                <w:color w:val="000000" w:themeColor="text1"/>
                <w:sz w:val="19"/>
                <w:szCs w:val="19"/>
                <w:lang w:val="ja-JP"/>
              </w:rPr>
              <w:t>内容</w:t>
            </w:r>
          </w:p>
        </w:tc>
      </w:tr>
      <w:tr w:rsidR="004A048C" w:rsidRPr="000A4CE2" w14:paraId="46073B15" w14:textId="77777777" w:rsidTr="00925BAA">
        <w:trPr>
          <w:trHeight w:val="140"/>
        </w:trPr>
        <w:tc>
          <w:tcPr>
            <w:tcW w:w="1707" w:type="dxa"/>
            <w:tcMar>
              <w:top w:w="80" w:type="dxa"/>
              <w:left w:w="80" w:type="dxa"/>
              <w:bottom w:w="80" w:type="dxa"/>
              <w:right w:w="80" w:type="dxa"/>
            </w:tcMar>
          </w:tcPr>
          <w:p w14:paraId="7DBD2D14" w14:textId="77777777" w:rsidR="004A048C" w:rsidRPr="000A4CE2" w:rsidRDefault="004A048C" w:rsidP="00925BAA">
            <w:pPr>
              <w:pStyle w:val="10"/>
              <w:spacing w:line="180" w:lineRule="auto"/>
              <w:rPr>
                <w:rFonts w:ascii="メイリオ" w:eastAsia="メイリオ" w:hAnsi="メイリオ" w:cs="メイリオ"/>
                <w:color w:val="000000" w:themeColor="text1"/>
                <w:sz w:val="19"/>
                <w:szCs w:val="19"/>
              </w:rPr>
            </w:pPr>
            <w:r w:rsidRPr="000A4CE2">
              <w:rPr>
                <w:rFonts w:ascii="メイリオ" w:eastAsia="メイリオ" w:hAnsi="メイリオ" w:cs="メイリオ" w:hint="eastAsia"/>
                <w:color w:val="000000" w:themeColor="text1"/>
                <w:sz w:val="19"/>
                <w:szCs w:val="19"/>
              </w:rPr>
              <w:t>2020年</w:t>
            </w:r>
            <w:r w:rsidRPr="000A4CE2">
              <w:rPr>
                <w:rFonts w:ascii="メイリオ" w:eastAsia="メイリオ" w:hAnsi="メイリオ" w:cs="メイリオ"/>
                <w:color w:val="000000" w:themeColor="text1"/>
                <w:sz w:val="19"/>
                <w:szCs w:val="19"/>
              </w:rPr>
              <w:t>4</w:t>
            </w:r>
            <w:r w:rsidRPr="000A4CE2">
              <w:rPr>
                <w:rFonts w:ascii="メイリオ" w:eastAsia="メイリオ" w:hAnsi="メイリオ" w:cs="メイリオ" w:hint="eastAsia"/>
                <w:color w:val="000000" w:themeColor="text1"/>
                <w:sz w:val="19"/>
                <w:szCs w:val="19"/>
              </w:rPr>
              <w:t>月～</w:t>
            </w:r>
          </w:p>
        </w:tc>
        <w:tc>
          <w:tcPr>
            <w:tcW w:w="8363" w:type="dxa"/>
            <w:tcMar>
              <w:top w:w="80" w:type="dxa"/>
              <w:left w:w="80" w:type="dxa"/>
              <w:bottom w:w="80" w:type="dxa"/>
              <w:right w:w="80" w:type="dxa"/>
            </w:tcMar>
          </w:tcPr>
          <w:p w14:paraId="48E9C530" w14:textId="49FB4730" w:rsidR="007658F2" w:rsidRPr="007658F2" w:rsidRDefault="004A048C" w:rsidP="007658F2">
            <w:pPr>
              <w:pStyle w:val="10"/>
              <w:ind w:leftChars="200" w:left="368"/>
              <w:rPr>
                <w:rFonts w:ascii="メイリオ" w:eastAsia="メイリオ" w:hAnsi="メイリオ" w:cs="メイリオ"/>
                <w:color w:val="000000" w:themeColor="text1"/>
                <w:kern w:val="0"/>
                <w:sz w:val="18"/>
                <w:szCs w:val="18"/>
              </w:rPr>
            </w:pPr>
            <w:r w:rsidRPr="00E30CBE">
              <w:rPr>
                <w:rFonts w:ascii="メイリオ" w:eastAsia="メイリオ" w:hAnsi="メイリオ" w:cs="メイリオ" w:hint="eastAsia"/>
                <w:color w:val="000000" w:themeColor="text1"/>
                <w:kern w:val="0"/>
                <w:sz w:val="18"/>
                <w:szCs w:val="18"/>
              </w:rPr>
              <w:t>業種：コンピュータ・電子機器製造関連(メーカー)、雇用形態：正社員</w:t>
            </w:r>
            <w:r w:rsidRPr="00E30CBE">
              <w:rPr>
                <w:rFonts w:ascii="メイリオ" w:eastAsia="メイリオ" w:hAnsi="メイリオ" w:cs="メイリオ" w:hint="eastAsia"/>
                <w:color w:val="000000" w:themeColor="text1"/>
                <w:kern w:val="0"/>
                <w:sz w:val="18"/>
                <w:szCs w:val="18"/>
              </w:rPr>
              <w:br/>
            </w:r>
            <w:r w:rsidR="007658F2" w:rsidRPr="000A4CE2">
              <w:rPr>
                <w:rFonts w:ascii="ＭＳ 明朝" w:eastAsia="ＭＳ 明朝" w:hAnsi="ＭＳ 明朝" w:cs="ＭＳ 明朝" w:hint="eastAsia"/>
                <w:color w:val="000000" w:themeColor="text1"/>
              </w:rPr>
              <w:t>・</w:t>
            </w:r>
            <w:r w:rsidR="007658F2" w:rsidRPr="007658F2">
              <w:rPr>
                <w:rFonts w:ascii="メイリオ" w:eastAsia="メイリオ" w:hAnsi="メイリオ" w:cs="メイリオ" w:hint="eastAsia"/>
                <w:color w:val="000000" w:themeColor="text1"/>
                <w:kern w:val="0"/>
                <w:sz w:val="18"/>
                <w:szCs w:val="18"/>
              </w:rPr>
              <w:t>法人営業・代理店営業</w:t>
            </w:r>
          </w:p>
          <w:p w14:paraId="4B3EA6EA" w14:textId="314CC8FB" w:rsidR="007658F2" w:rsidRPr="007658F2" w:rsidRDefault="007658F2" w:rsidP="007658F2">
            <w:pPr>
              <w:pStyle w:val="10"/>
              <w:ind w:leftChars="200" w:left="368"/>
              <w:rPr>
                <w:rFonts w:ascii="メイリオ" w:eastAsia="メイリオ" w:hAnsi="メイリオ" w:cs="メイリオ"/>
                <w:color w:val="000000" w:themeColor="text1"/>
                <w:kern w:val="0"/>
                <w:sz w:val="18"/>
                <w:szCs w:val="18"/>
              </w:rPr>
            </w:pPr>
            <w:r w:rsidRPr="000A4CE2">
              <w:rPr>
                <w:rFonts w:ascii="ＭＳ 明朝" w:eastAsia="ＭＳ 明朝" w:hAnsi="ＭＳ 明朝" w:cs="ＭＳ 明朝" w:hint="eastAsia"/>
                <w:color w:val="000000" w:themeColor="text1"/>
              </w:rPr>
              <w:t>・</w:t>
            </w:r>
            <w:r w:rsidRPr="007658F2">
              <w:rPr>
                <w:rFonts w:ascii="メイリオ" w:eastAsia="メイリオ" w:hAnsi="メイリオ" w:cs="メイリオ"/>
                <w:color w:val="000000" w:themeColor="text1"/>
                <w:kern w:val="0"/>
                <w:sz w:val="18"/>
                <w:szCs w:val="18"/>
              </w:rPr>
              <w:t>Webマーケティング・Webディレクション</w:t>
            </w:r>
          </w:p>
          <w:p w14:paraId="3D964F1A" w14:textId="69C70CE3" w:rsidR="007658F2" w:rsidRPr="007658F2" w:rsidRDefault="007658F2" w:rsidP="007658F2">
            <w:pPr>
              <w:pStyle w:val="10"/>
              <w:ind w:leftChars="200" w:left="368"/>
              <w:rPr>
                <w:rFonts w:ascii="メイリオ" w:eastAsia="メイリオ" w:hAnsi="メイリオ" w:cs="メイリオ"/>
                <w:color w:val="000000" w:themeColor="text1"/>
                <w:kern w:val="0"/>
                <w:sz w:val="18"/>
                <w:szCs w:val="18"/>
              </w:rPr>
            </w:pPr>
            <w:r w:rsidRPr="000A4CE2">
              <w:rPr>
                <w:rFonts w:ascii="ＭＳ 明朝" w:eastAsia="ＭＳ 明朝" w:hAnsi="ＭＳ 明朝" w:cs="ＭＳ 明朝" w:hint="eastAsia"/>
                <w:color w:val="000000" w:themeColor="text1"/>
              </w:rPr>
              <w:t>・</w:t>
            </w:r>
            <w:r w:rsidRPr="007658F2">
              <w:rPr>
                <w:rFonts w:ascii="メイリオ" w:eastAsia="メイリオ" w:hAnsi="メイリオ" w:cs="メイリオ"/>
                <w:color w:val="000000" w:themeColor="text1"/>
                <w:kern w:val="0"/>
                <w:sz w:val="18"/>
                <w:szCs w:val="18"/>
              </w:rPr>
              <w:t>UI設計（開発室）</w:t>
            </w:r>
          </w:p>
          <w:p w14:paraId="4A656818" w14:textId="77777777" w:rsidR="007658F2" w:rsidRPr="007658F2" w:rsidRDefault="007658F2" w:rsidP="007658F2">
            <w:pPr>
              <w:pStyle w:val="10"/>
              <w:rPr>
                <w:rFonts w:ascii="メイリオ" w:eastAsia="メイリオ" w:hAnsi="メイリオ" w:cs="メイリオ"/>
                <w:color w:val="000000" w:themeColor="text1"/>
                <w:kern w:val="0"/>
                <w:sz w:val="18"/>
                <w:szCs w:val="18"/>
              </w:rPr>
            </w:pPr>
          </w:p>
          <w:p w14:paraId="52C817B0" w14:textId="2F573DC8" w:rsidR="004A048C" w:rsidRPr="00E30CBE" w:rsidRDefault="007658F2" w:rsidP="007658F2">
            <w:pPr>
              <w:pStyle w:val="10"/>
              <w:spacing w:line="180" w:lineRule="auto"/>
              <w:rPr>
                <w:rFonts w:ascii="メイリオ" w:eastAsia="メイリオ" w:hAnsi="メイリオ" w:cs="メイリオ"/>
                <w:color w:val="000000" w:themeColor="text1"/>
                <w:kern w:val="0"/>
                <w:sz w:val="18"/>
                <w:szCs w:val="18"/>
              </w:rPr>
            </w:pPr>
            <w:r w:rsidRPr="007658F2">
              <w:rPr>
                <w:rFonts w:ascii="メイリオ" w:eastAsia="メイリオ" w:hAnsi="メイリオ" w:cs="メイリオ" w:hint="eastAsia"/>
                <w:color w:val="000000" w:themeColor="text1"/>
                <w:kern w:val="0"/>
                <w:sz w:val="18"/>
                <w:szCs w:val="18"/>
              </w:rPr>
              <w:t>業務用鉄道シミュレータの開発・製造・販売を行うメーカーにて、</w:t>
            </w:r>
            <w:r w:rsidRPr="007658F2">
              <w:rPr>
                <w:rFonts w:ascii="メイリオ" w:eastAsia="メイリオ" w:hAnsi="メイリオ" w:cs="メイリオ"/>
                <w:color w:val="000000" w:themeColor="text1"/>
                <w:kern w:val="0"/>
                <w:sz w:val="18"/>
                <w:szCs w:val="18"/>
              </w:rPr>
              <w:t>JR東日本をはじめとする大手鉄道事業者や鉄道博物館向けのシミュレータ開発プロジェクトに従事。営業部門からキャリアをスタートし、Webマーケティング、さらに開発室へと担当領域を広げ、企画提案からマーケティング、UI設計まで幅広い業務を担当した。</w:t>
            </w:r>
            <w:r w:rsidR="004A048C" w:rsidRPr="00E30CBE">
              <w:rPr>
                <w:rFonts w:ascii="メイリオ" w:eastAsia="メイリオ" w:hAnsi="メイリオ" w:cs="メイリオ" w:hint="eastAsia"/>
                <w:color w:val="000000" w:themeColor="text1"/>
                <w:kern w:val="0"/>
                <w:sz w:val="18"/>
                <w:szCs w:val="18"/>
              </w:rPr>
              <w:br/>
            </w:r>
            <w:r w:rsidR="004A048C" w:rsidRPr="00E30CBE">
              <w:rPr>
                <w:rFonts w:ascii="メイリオ" w:eastAsia="メイリオ" w:hAnsi="メイリオ" w:cs="メイリオ" w:hint="eastAsia"/>
                <w:color w:val="000000" w:themeColor="text1"/>
                <w:kern w:val="0"/>
                <w:sz w:val="18"/>
                <w:szCs w:val="18"/>
              </w:rPr>
              <w:br/>
              <w:t>【担当業務(業務範囲、領域、ミッション)</w:t>
            </w:r>
            <w:r w:rsidR="004A048C" w:rsidRPr="00E30CBE">
              <w:rPr>
                <w:rFonts w:ascii="メイリオ" w:eastAsia="メイリオ" w:hAnsi="メイリオ" w:cs="メイリオ"/>
                <w:color w:val="000000" w:themeColor="text1"/>
                <w:kern w:val="0"/>
                <w:sz w:val="18"/>
                <w:szCs w:val="18"/>
              </w:rPr>
              <w:t>】</w:t>
            </w:r>
          </w:p>
          <w:p w14:paraId="70B541D9" w14:textId="3A96C949" w:rsidR="007658F2" w:rsidRPr="007658F2" w:rsidRDefault="007658F2" w:rsidP="007658F2">
            <w:pPr>
              <w:pStyle w:val="10"/>
              <w:spacing w:line="180" w:lineRule="auto"/>
              <w:rPr>
                <w:rFonts w:ascii="メイリオ" w:eastAsia="メイリオ" w:hAnsi="メイリオ" w:cs="メイリオ"/>
                <w:color w:val="000000" w:themeColor="text1"/>
                <w:kern w:val="0"/>
                <w:sz w:val="18"/>
                <w:szCs w:val="18"/>
              </w:rPr>
            </w:pPr>
            <w:r w:rsidRPr="007658F2">
              <w:rPr>
                <w:rFonts w:ascii="メイリオ" w:eastAsia="メイリオ" w:hAnsi="メイリオ" w:cs="メイリオ" w:hint="eastAsia"/>
                <w:color w:val="000000" w:themeColor="text1"/>
                <w:kern w:val="0"/>
                <w:sz w:val="18"/>
                <w:szCs w:val="18"/>
              </w:rPr>
              <w:t>■</w:t>
            </w:r>
            <w:r w:rsidRPr="007658F2">
              <w:rPr>
                <w:rFonts w:ascii="メイリオ" w:eastAsia="メイリオ" w:hAnsi="メイリオ" w:cs="メイリオ"/>
                <w:color w:val="000000" w:themeColor="text1"/>
                <w:kern w:val="0"/>
                <w:sz w:val="18"/>
                <w:szCs w:val="18"/>
              </w:rPr>
              <w:t xml:space="preserve"> 法人営業・企画提案</w:t>
            </w:r>
          </w:p>
          <w:p w14:paraId="74AC057C" w14:textId="77777777" w:rsidR="007658F2" w:rsidRPr="007658F2" w:rsidRDefault="007658F2" w:rsidP="007658F2">
            <w:pPr>
              <w:pStyle w:val="10"/>
              <w:spacing w:line="180" w:lineRule="auto"/>
              <w:rPr>
                <w:rFonts w:ascii="メイリオ" w:eastAsia="メイリオ" w:hAnsi="メイリオ" w:cs="メイリオ"/>
                <w:color w:val="000000" w:themeColor="text1"/>
                <w:kern w:val="0"/>
                <w:sz w:val="18"/>
                <w:szCs w:val="18"/>
              </w:rPr>
            </w:pPr>
            <w:r w:rsidRPr="007658F2">
              <w:rPr>
                <w:rFonts w:ascii="メイリオ" w:eastAsia="メイリオ" w:hAnsi="メイリオ" w:cs="メイリオ" w:hint="eastAsia"/>
                <w:color w:val="000000" w:themeColor="text1"/>
                <w:kern w:val="0"/>
                <w:sz w:val="18"/>
                <w:szCs w:val="18"/>
              </w:rPr>
              <w:t>既存顧客（約</w:t>
            </w:r>
            <w:r w:rsidRPr="007658F2">
              <w:rPr>
                <w:rFonts w:ascii="メイリオ" w:eastAsia="メイリオ" w:hAnsi="メイリオ" w:cs="メイリオ"/>
                <w:color w:val="000000" w:themeColor="text1"/>
                <w:kern w:val="0"/>
                <w:sz w:val="18"/>
                <w:szCs w:val="18"/>
              </w:rPr>
              <w:t>80％）、新規顧客（約20％）を担当し、業務用鉄道シミュレータの企画提案を実施。見積書・設計書の作成をはじめ、ハードウェア・ソフトウェア技術者と連携しながら、数百万円から数億円規模の案件を推進した。</w:t>
            </w:r>
          </w:p>
          <w:p w14:paraId="065B5638" w14:textId="77777777" w:rsidR="007658F2" w:rsidRPr="007658F2" w:rsidRDefault="007658F2" w:rsidP="007658F2">
            <w:pPr>
              <w:pStyle w:val="10"/>
              <w:rPr>
                <w:rFonts w:ascii="メイリオ" w:eastAsia="メイリオ" w:hAnsi="メイリオ" w:cs="メイリオ"/>
                <w:color w:val="000000" w:themeColor="text1"/>
                <w:kern w:val="0"/>
                <w:sz w:val="18"/>
                <w:szCs w:val="18"/>
              </w:rPr>
            </w:pPr>
          </w:p>
          <w:p w14:paraId="28FB7065" w14:textId="648D1026" w:rsidR="007658F2" w:rsidRPr="007658F2" w:rsidRDefault="007658F2" w:rsidP="007658F2">
            <w:pPr>
              <w:pStyle w:val="10"/>
              <w:rPr>
                <w:rFonts w:ascii="メイリオ" w:eastAsia="メイリオ" w:hAnsi="メイリオ" w:cs="メイリオ"/>
                <w:color w:val="000000" w:themeColor="text1"/>
                <w:kern w:val="0"/>
                <w:sz w:val="18"/>
                <w:szCs w:val="18"/>
              </w:rPr>
            </w:pPr>
            <w:r w:rsidRPr="007658F2">
              <w:rPr>
                <w:rFonts w:ascii="メイリオ" w:eastAsia="メイリオ" w:hAnsi="メイリオ" w:cs="メイリオ" w:hint="eastAsia"/>
                <w:color w:val="000000" w:themeColor="text1"/>
                <w:kern w:val="0"/>
                <w:sz w:val="18"/>
                <w:szCs w:val="18"/>
              </w:rPr>
              <w:t>【主な担当案件】</w:t>
            </w:r>
          </w:p>
          <w:p w14:paraId="51139959" w14:textId="77777777" w:rsidR="007658F2" w:rsidRPr="007658F2" w:rsidRDefault="007658F2" w:rsidP="007658F2">
            <w:pPr>
              <w:pStyle w:val="10"/>
              <w:rPr>
                <w:rFonts w:ascii="メイリオ" w:eastAsia="メイリオ" w:hAnsi="メイリオ" w:cs="メイリオ"/>
                <w:color w:val="000000" w:themeColor="text1"/>
                <w:kern w:val="0"/>
                <w:sz w:val="18"/>
                <w:szCs w:val="18"/>
              </w:rPr>
            </w:pPr>
            <w:r w:rsidRPr="007658F2">
              <w:rPr>
                <w:rFonts w:ascii="メイリオ" w:eastAsia="メイリオ" w:hAnsi="メイリオ" w:cs="メイリオ" w:hint="eastAsia"/>
                <w:color w:val="000000" w:themeColor="text1"/>
                <w:kern w:val="0"/>
                <w:sz w:val="18"/>
                <w:szCs w:val="18"/>
              </w:rPr>
              <w:t>西日本エリア鉄道事業者向け研究用シミュレータ</w:t>
            </w:r>
          </w:p>
          <w:p w14:paraId="77EED02F" w14:textId="77777777" w:rsidR="007658F2" w:rsidRDefault="007658F2" w:rsidP="007658F2">
            <w:pPr>
              <w:pStyle w:val="10"/>
              <w:rPr>
                <w:rFonts w:ascii="メイリオ" w:eastAsia="メイリオ" w:hAnsi="メイリオ" w:cs="メイリオ"/>
                <w:color w:val="000000" w:themeColor="text1"/>
                <w:kern w:val="0"/>
                <w:sz w:val="18"/>
                <w:szCs w:val="18"/>
              </w:rPr>
            </w:pPr>
            <w:r w:rsidRPr="007658F2">
              <w:rPr>
                <w:rFonts w:ascii="メイリオ" w:eastAsia="メイリオ" w:hAnsi="メイリオ" w:cs="メイリオ" w:hint="eastAsia"/>
                <w:color w:val="000000" w:themeColor="text1"/>
                <w:kern w:val="0"/>
                <w:sz w:val="18"/>
                <w:szCs w:val="18"/>
              </w:rPr>
              <w:t>多摩エリア私鉄向け既存シミュレータ改修および新規アプリ企画</w:t>
            </w:r>
          </w:p>
          <w:p w14:paraId="62452716" w14:textId="2AFBB8BD" w:rsidR="006E545D" w:rsidRPr="007658F2" w:rsidRDefault="006E545D" w:rsidP="007658F2">
            <w:pPr>
              <w:pStyle w:val="10"/>
              <w:rPr>
                <w:rFonts w:ascii="メイリオ" w:eastAsia="メイリオ" w:hAnsi="メイリオ" w:cs="メイリオ"/>
                <w:color w:val="000000" w:themeColor="text1"/>
                <w:kern w:val="0"/>
                <w:sz w:val="18"/>
                <w:szCs w:val="18"/>
              </w:rPr>
            </w:pPr>
            <w:r>
              <w:rPr>
                <w:rFonts w:ascii="メイリオ" w:eastAsia="メイリオ" w:hAnsi="メイリオ" w:cs="メイリオ" w:hint="eastAsia"/>
                <w:color w:val="000000" w:themeColor="text1"/>
                <w:kern w:val="0"/>
                <w:sz w:val="18"/>
                <w:szCs w:val="18"/>
              </w:rPr>
              <w:t>九州エリア博物館向けKIOSK端末の企画提案</w:t>
            </w:r>
          </w:p>
          <w:p w14:paraId="1FB587A6" w14:textId="77777777" w:rsidR="007658F2" w:rsidRPr="007658F2" w:rsidRDefault="007658F2" w:rsidP="007658F2">
            <w:pPr>
              <w:pStyle w:val="10"/>
              <w:rPr>
                <w:rFonts w:ascii="メイリオ" w:eastAsia="メイリオ" w:hAnsi="メイリオ" w:cs="メイリオ"/>
                <w:color w:val="000000" w:themeColor="text1"/>
                <w:kern w:val="0"/>
                <w:sz w:val="18"/>
                <w:szCs w:val="18"/>
              </w:rPr>
            </w:pPr>
            <w:r w:rsidRPr="007658F2">
              <w:rPr>
                <w:rFonts w:ascii="メイリオ" w:eastAsia="メイリオ" w:hAnsi="メイリオ" w:cs="メイリオ" w:hint="eastAsia"/>
                <w:color w:val="000000" w:themeColor="text1"/>
                <w:kern w:val="0"/>
                <w:sz w:val="18"/>
                <w:szCs w:val="18"/>
              </w:rPr>
              <w:t>九州エリア私鉄向け学校教材用シミュレータ</w:t>
            </w:r>
          </w:p>
          <w:p w14:paraId="1221A66D" w14:textId="77777777" w:rsidR="007658F2" w:rsidRDefault="007658F2" w:rsidP="007658F2">
            <w:pPr>
              <w:pStyle w:val="10"/>
              <w:rPr>
                <w:rFonts w:ascii="メイリオ" w:eastAsia="メイリオ" w:hAnsi="メイリオ" w:cs="メイリオ"/>
                <w:color w:val="000000" w:themeColor="text1"/>
                <w:kern w:val="0"/>
                <w:sz w:val="18"/>
                <w:szCs w:val="18"/>
              </w:rPr>
            </w:pPr>
            <w:r w:rsidRPr="007658F2">
              <w:rPr>
                <w:rFonts w:ascii="メイリオ" w:eastAsia="メイリオ" w:hAnsi="メイリオ" w:cs="メイリオ" w:hint="eastAsia"/>
                <w:color w:val="000000" w:themeColor="text1"/>
                <w:kern w:val="0"/>
                <w:sz w:val="18"/>
                <w:szCs w:val="18"/>
              </w:rPr>
              <w:t>東日本エリア鉄道事業者向け訓練用シミュレータ</w:t>
            </w:r>
          </w:p>
          <w:p w14:paraId="371090D6" w14:textId="77777777" w:rsidR="007658F2" w:rsidRPr="007658F2" w:rsidRDefault="007658F2" w:rsidP="007658F2">
            <w:pPr>
              <w:pStyle w:val="10"/>
              <w:rPr>
                <w:rFonts w:ascii="メイリオ" w:eastAsia="メイリオ" w:hAnsi="メイリオ" w:cs="メイリオ"/>
                <w:color w:val="000000" w:themeColor="text1"/>
                <w:kern w:val="0"/>
                <w:sz w:val="18"/>
                <w:szCs w:val="18"/>
              </w:rPr>
            </w:pPr>
          </w:p>
          <w:p w14:paraId="15BF379F" w14:textId="0D2303BC" w:rsidR="007658F2" w:rsidRPr="007658F2" w:rsidRDefault="007658F2" w:rsidP="007658F2">
            <w:pPr>
              <w:pStyle w:val="10"/>
              <w:spacing w:line="180" w:lineRule="auto"/>
              <w:rPr>
                <w:rFonts w:ascii="メイリオ" w:eastAsia="メイリオ" w:hAnsi="メイリオ" w:cs="メイリオ"/>
                <w:color w:val="000000" w:themeColor="text1"/>
                <w:kern w:val="0"/>
                <w:sz w:val="18"/>
                <w:szCs w:val="18"/>
              </w:rPr>
            </w:pPr>
            <w:r w:rsidRPr="007658F2">
              <w:rPr>
                <w:rFonts w:ascii="メイリオ" w:eastAsia="メイリオ" w:hAnsi="メイリオ" w:cs="メイリオ" w:hint="eastAsia"/>
                <w:color w:val="000000" w:themeColor="text1"/>
                <w:kern w:val="0"/>
                <w:sz w:val="18"/>
                <w:szCs w:val="18"/>
              </w:rPr>
              <w:t>■</w:t>
            </w:r>
            <w:r w:rsidRPr="007658F2">
              <w:rPr>
                <w:rFonts w:ascii="メイリオ" w:eastAsia="メイリオ" w:hAnsi="メイリオ" w:cs="メイリオ"/>
                <w:color w:val="000000" w:themeColor="text1"/>
                <w:kern w:val="0"/>
                <w:sz w:val="18"/>
                <w:szCs w:val="18"/>
              </w:rPr>
              <w:t xml:space="preserve"> Webマーケティング・Webディレクション</w:t>
            </w:r>
            <w:r>
              <w:rPr>
                <w:rFonts w:ascii="メイリオ" w:eastAsia="メイリオ" w:hAnsi="メイリオ" w:cs="メイリオ"/>
                <w:color w:val="000000" w:themeColor="text1"/>
                <w:kern w:val="0"/>
                <w:sz w:val="18"/>
                <w:szCs w:val="18"/>
              </w:rPr>
              <w:br/>
            </w:r>
            <w:r w:rsidRPr="007658F2">
              <w:rPr>
                <w:rFonts w:ascii="メイリオ" w:eastAsia="メイリオ" w:hAnsi="メイリオ" w:cs="メイリオ" w:hint="eastAsia"/>
                <w:color w:val="000000" w:themeColor="text1"/>
                <w:kern w:val="0"/>
                <w:sz w:val="18"/>
                <w:szCs w:val="18"/>
              </w:rPr>
              <w:t>社長直轄のプロジェクトとして、コーポレートサイトのリニューアル、新規ランディングページ制作、</w:t>
            </w:r>
            <w:r w:rsidRPr="007658F2">
              <w:rPr>
                <w:rFonts w:ascii="メイリオ" w:eastAsia="メイリオ" w:hAnsi="メイリオ" w:cs="メイリオ"/>
                <w:color w:val="000000" w:themeColor="text1"/>
                <w:kern w:val="0"/>
                <w:sz w:val="18"/>
                <w:szCs w:val="18"/>
              </w:rPr>
              <w:t>SEO施策、アクセス解析、マーケティング戦略の立案を担当。社内エンジニアと外部デザイナーを取りまとめ、ワイヤーフレーム作成、WBS・ガントチャートによる進行管理、企画書作成、プレゼンテーション、予算管理まで一貫して推進した。</w:t>
            </w:r>
          </w:p>
          <w:p w14:paraId="63C57C9E" w14:textId="77777777" w:rsidR="007658F2" w:rsidRPr="007658F2" w:rsidRDefault="007658F2" w:rsidP="007658F2">
            <w:pPr>
              <w:pStyle w:val="10"/>
              <w:spacing w:line="180" w:lineRule="auto"/>
              <w:rPr>
                <w:rFonts w:ascii="メイリオ" w:eastAsia="メイリオ" w:hAnsi="メイリオ" w:cs="メイリオ"/>
                <w:color w:val="000000" w:themeColor="text1"/>
                <w:kern w:val="0"/>
                <w:sz w:val="18"/>
                <w:szCs w:val="18"/>
              </w:rPr>
            </w:pPr>
            <w:r w:rsidRPr="007658F2">
              <w:rPr>
                <w:rFonts w:ascii="メイリオ" w:eastAsia="メイリオ" w:hAnsi="メイリオ" w:cs="メイリオ" w:hint="eastAsia"/>
                <w:color w:val="000000" w:themeColor="text1"/>
                <w:kern w:val="0"/>
                <w:sz w:val="18"/>
                <w:szCs w:val="18"/>
              </w:rPr>
              <w:t>また、ブランド品質向上を目的とした「表記統一ルールブック」を新規策定し、</w:t>
            </w:r>
            <w:r w:rsidRPr="007658F2">
              <w:rPr>
                <w:rFonts w:ascii="メイリオ" w:eastAsia="メイリオ" w:hAnsi="メイリオ" w:cs="メイリオ"/>
                <w:color w:val="000000" w:themeColor="text1"/>
                <w:kern w:val="0"/>
                <w:sz w:val="18"/>
                <w:szCs w:val="18"/>
              </w:rPr>
              <w:t>SEO対策とブランディング強化に貢献した。</w:t>
            </w:r>
          </w:p>
          <w:p w14:paraId="2A4A9988" w14:textId="77777777" w:rsidR="007658F2" w:rsidRPr="007658F2" w:rsidRDefault="007658F2" w:rsidP="007658F2">
            <w:pPr>
              <w:pStyle w:val="10"/>
              <w:rPr>
                <w:rFonts w:ascii="メイリオ" w:eastAsia="メイリオ" w:hAnsi="メイリオ" w:cs="メイリオ"/>
                <w:color w:val="000000" w:themeColor="text1"/>
                <w:kern w:val="0"/>
                <w:sz w:val="18"/>
                <w:szCs w:val="18"/>
              </w:rPr>
            </w:pPr>
          </w:p>
          <w:p w14:paraId="53B3EF95" w14:textId="01CFA742" w:rsidR="007658F2" w:rsidRPr="007658F2" w:rsidRDefault="007658F2" w:rsidP="007658F2">
            <w:pPr>
              <w:pStyle w:val="10"/>
              <w:rPr>
                <w:rFonts w:ascii="メイリオ" w:eastAsia="メイリオ" w:hAnsi="メイリオ" w:cs="メイリオ"/>
                <w:color w:val="000000" w:themeColor="text1"/>
                <w:kern w:val="0"/>
                <w:sz w:val="18"/>
                <w:szCs w:val="18"/>
              </w:rPr>
            </w:pPr>
            <w:r w:rsidRPr="007658F2">
              <w:rPr>
                <w:rFonts w:ascii="メイリオ" w:eastAsia="メイリオ" w:hAnsi="メイリオ" w:cs="メイリオ" w:hint="eastAsia"/>
                <w:color w:val="000000" w:themeColor="text1"/>
                <w:kern w:val="0"/>
                <w:sz w:val="18"/>
                <w:szCs w:val="18"/>
              </w:rPr>
              <w:t>■</w:t>
            </w:r>
            <w:r w:rsidRPr="007658F2">
              <w:rPr>
                <w:rFonts w:ascii="メイリオ" w:eastAsia="メイリオ" w:hAnsi="メイリオ" w:cs="メイリオ"/>
                <w:color w:val="000000" w:themeColor="text1"/>
                <w:kern w:val="0"/>
                <w:sz w:val="18"/>
                <w:szCs w:val="18"/>
              </w:rPr>
              <w:t xml:space="preserve"> 開発室（UI設計）</w:t>
            </w:r>
          </w:p>
          <w:p w14:paraId="422DE8FE" w14:textId="77777777" w:rsidR="00C8672D" w:rsidRDefault="007658F2" w:rsidP="007658F2">
            <w:pPr>
              <w:pStyle w:val="10"/>
              <w:spacing w:line="180" w:lineRule="auto"/>
              <w:rPr>
                <w:rFonts w:ascii="メイリオ" w:eastAsia="メイリオ" w:hAnsi="メイリオ" w:cs="メイリオ"/>
                <w:color w:val="000000" w:themeColor="text1"/>
                <w:kern w:val="0"/>
                <w:sz w:val="18"/>
                <w:szCs w:val="18"/>
              </w:rPr>
            </w:pPr>
            <w:r w:rsidRPr="007658F2">
              <w:rPr>
                <w:rFonts w:ascii="メイリオ" w:eastAsia="メイリオ" w:hAnsi="メイリオ" w:cs="メイリオ" w:hint="eastAsia"/>
                <w:color w:val="000000" w:themeColor="text1"/>
                <w:kern w:val="0"/>
                <w:sz w:val="18"/>
                <w:szCs w:val="18"/>
              </w:rPr>
              <w:t>開発室へ異動後は、コンシューマ向け鉄道シミュレーションソフトの開発プロジェクトに参画。ユーザー視点を重視した画面遷移図（画面フロー）の設計・作成を担当し、操作性や情報設計を考慮した</w:t>
            </w:r>
            <w:r w:rsidRPr="007658F2">
              <w:rPr>
                <w:rFonts w:ascii="メイリオ" w:eastAsia="メイリオ" w:hAnsi="メイリオ" w:cs="メイリオ"/>
                <w:color w:val="000000" w:themeColor="text1"/>
                <w:kern w:val="0"/>
                <w:sz w:val="18"/>
                <w:szCs w:val="18"/>
              </w:rPr>
              <w:t>UI設計に携わった。営業・マーケティングで培ったユーザー理解を生かし、開発チームと連携しながらプロダクト開発の上流工程を支援した。</w:t>
            </w:r>
          </w:p>
          <w:p w14:paraId="7F87FE38" w14:textId="77777777" w:rsidR="007658F2" w:rsidRDefault="007658F2" w:rsidP="007658F2">
            <w:pPr>
              <w:pStyle w:val="10"/>
              <w:spacing w:line="180" w:lineRule="auto"/>
              <w:rPr>
                <w:rFonts w:ascii="メイリオ" w:eastAsia="メイリオ" w:hAnsi="メイリオ" w:cs="メイリオ"/>
                <w:color w:val="000000" w:themeColor="text1"/>
                <w:kern w:val="0"/>
                <w:sz w:val="18"/>
                <w:szCs w:val="18"/>
              </w:rPr>
            </w:pPr>
          </w:p>
          <w:p w14:paraId="52794F17" w14:textId="2AEDD9F7" w:rsidR="007658F2" w:rsidRPr="007658F2" w:rsidRDefault="007658F2" w:rsidP="007658F2">
            <w:pPr>
              <w:pStyle w:val="10"/>
              <w:spacing w:line="180" w:lineRule="auto"/>
              <w:rPr>
                <w:rFonts w:ascii="メイリオ" w:eastAsia="メイリオ" w:hAnsi="メイリオ" w:cs="メイリオ"/>
                <w:color w:val="000000" w:themeColor="text1"/>
                <w:kern w:val="0"/>
                <w:sz w:val="19"/>
                <w:szCs w:val="19"/>
              </w:rPr>
            </w:pPr>
            <w:r w:rsidRPr="007658F2">
              <w:rPr>
                <w:rFonts w:ascii="メイリオ" w:eastAsia="メイリオ" w:hAnsi="メイリオ" w:cs="メイリオ" w:hint="eastAsia"/>
                <w:color w:val="000000" w:themeColor="text1"/>
                <w:kern w:val="0"/>
                <w:sz w:val="19"/>
                <w:szCs w:val="19"/>
              </w:rPr>
              <w:t>【成果・実績】</w:t>
            </w:r>
            <w:r>
              <w:rPr>
                <w:rFonts w:ascii="メイリオ" w:eastAsia="メイリオ" w:hAnsi="メイリオ" w:cs="メイリオ"/>
                <w:color w:val="000000" w:themeColor="text1"/>
                <w:kern w:val="0"/>
                <w:sz w:val="19"/>
                <w:szCs w:val="19"/>
              </w:rPr>
              <w:br/>
            </w:r>
            <w:r w:rsidRPr="007658F2">
              <w:rPr>
                <w:rFonts w:ascii="メイリオ" w:eastAsia="メイリオ" w:hAnsi="メイリオ" w:cs="メイリオ"/>
                <w:color w:val="000000" w:themeColor="text1"/>
                <w:kern w:val="0"/>
                <w:sz w:val="19"/>
                <w:szCs w:val="19"/>
              </w:rPr>
              <w:lastRenderedPageBreak/>
              <w:t>Google Analyticsを活用したサイト改善により、新規ユーザー数（UU）を約500から3か月で約2,500へ拡大（約5倍）</w:t>
            </w:r>
          </w:p>
          <w:p w14:paraId="12DC14DA" w14:textId="77777777" w:rsidR="007658F2" w:rsidRPr="007658F2" w:rsidRDefault="007658F2" w:rsidP="007658F2">
            <w:pPr>
              <w:pStyle w:val="10"/>
              <w:spacing w:line="180" w:lineRule="auto"/>
              <w:rPr>
                <w:rFonts w:ascii="メイリオ" w:eastAsia="メイリオ" w:hAnsi="メイリオ" w:cs="メイリオ"/>
                <w:color w:val="000000" w:themeColor="text1"/>
                <w:kern w:val="0"/>
                <w:sz w:val="19"/>
                <w:szCs w:val="19"/>
              </w:rPr>
            </w:pPr>
            <w:r w:rsidRPr="007658F2">
              <w:rPr>
                <w:rFonts w:ascii="メイリオ" w:eastAsia="メイリオ" w:hAnsi="メイリオ" w:cs="メイリオ" w:hint="eastAsia"/>
                <w:color w:val="000000" w:themeColor="text1"/>
                <w:kern w:val="0"/>
                <w:sz w:val="19"/>
                <w:szCs w:val="19"/>
              </w:rPr>
              <w:t>サイト離脱率を約</w:t>
            </w:r>
            <w:r w:rsidRPr="007658F2">
              <w:rPr>
                <w:rFonts w:ascii="メイリオ" w:eastAsia="メイリオ" w:hAnsi="メイリオ" w:cs="メイリオ"/>
                <w:color w:val="000000" w:themeColor="text1"/>
                <w:kern w:val="0"/>
                <w:sz w:val="19"/>
                <w:szCs w:val="19"/>
              </w:rPr>
              <w:t>60％から41％へ改善</w:t>
            </w:r>
          </w:p>
          <w:p w14:paraId="2018AD77" w14:textId="77777777" w:rsidR="007658F2" w:rsidRPr="007658F2" w:rsidRDefault="007658F2" w:rsidP="007658F2">
            <w:pPr>
              <w:pStyle w:val="10"/>
              <w:spacing w:line="180" w:lineRule="auto"/>
              <w:rPr>
                <w:rFonts w:ascii="メイリオ" w:eastAsia="メイリオ" w:hAnsi="メイリオ" w:cs="メイリオ"/>
                <w:color w:val="000000" w:themeColor="text1"/>
                <w:kern w:val="0"/>
                <w:sz w:val="19"/>
                <w:szCs w:val="19"/>
              </w:rPr>
            </w:pPr>
            <w:r w:rsidRPr="007658F2">
              <w:rPr>
                <w:rFonts w:ascii="メイリオ" w:eastAsia="メイリオ" w:hAnsi="メイリオ" w:cs="メイリオ"/>
                <w:color w:val="000000" w:themeColor="text1"/>
                <w:kern w:val="0"/>
                <w:sz w:val="19"/>
                <w:szCs w:val="19"/>
              </w:rPr>
              <w:t>Webサイト経由で3か月間に新規顧客2件を獲得</w:t>
            </w:r>
          </w:p>
          <w:p w14:paraId="6DC35F88" w14:textId="77777777" w:rsidR="007658F2" w:rsidRPr="007658F2" w:rsidRDefault="007658F2" w:rsidP="007658F2">
            <w:pPr>
              <w:pStyle w:val="10"/>
              <w:spacing w:line="180" w:lineRule="auto"/>
              <w:rPr>
                <w:rFonts w:ascii="メイリオ" w:eastAsia="メイリオ" w:hAnsi="メイリオ" w:cs="メイリオ"/>
                <w:color w:val="000000" w:themeColor="text1"/>
                <w:kern w:val="0"/>
                <w:sz w:val="19"/>
                <w:szCs w:val="19"/>
              </w:rPr>
            </w:pPr>
            <w:r w:rsidRPr="007658F2">
              <w:rPr>
                <w:rFonts w:ascii="メイリオ" w:eastAsia="メイリオ" w:hAnsi="メイリオ" w:cs="メイリオ"/>
                <w:color w:val="000000" w:themeColor="text1"/>
                <w:kern w:val="0"/>
                <w:sz w:val="19"/>
                <w:szCs w:val="19"/>
              </w:rPr>
              <w:t>SEO・ブランディングを目的とした「表記統一ルールブック」を策定</w:t>
            </w:r>
          </w:p>
          <w:p w14:paraId="1B121BA5" w14:textId="77777777" w:rsidR="007658F2" w:rsidRDefault="007658F2" w:rsidP="007658F2">
            <w:pPr>
              <w:pStyle w:val="10"/>
              <w:spacing w:line="180" w:lineRule="auto"/>
              <w:rPr>
                <w:rFonts w:ascii="メイリオ" w:eastAsia="メイリオ" w:hAnsi="メイリオ" w:cs="メイリオ"/>
                <w:color w:val="000000" w:themeColor="text1"/>
                <w:kern w:val="0"/>
                <w:sz w:val="19"/>
                <w:szCs w:val="19"/>
              </w:rPr>
            </w:pPr>
            <w:r w:rsidRPr="007658F2">
              <w:rPr>
                <w:rFonts w:ascii="メイリオ" w:eastAsia="メイリオ" w:hAnsi="メイリオ" w:cs="メイリオ" w:hint="eastAsia"/>
                <w:color w:val="000000" w:themeColor="text1"/>
                <w:kern w:val="0"/>
                <w:sz w:val="19"/>
                <w:szCs w:val="19"/>
              </w:rPr>
              <w:t>コンシューマ向け鉄道シミュレーションソフトの画面遷移設計を担当し、</w:t>
            </w:r>
            <w:r w:rsidRPr="007658F2">
              <w:rPr>
                <w:rFonts w:ascii="メイリオ" w:eastAsia="メイリオ" w:hAnsi="メイリオ" w:cs="メイリオ"/>
                <w:color w:val="000000" w:themeColor="text1"/>
                <w:kern w:val="0"/>
                <w:sz w:val="19"/>
                <w:szCs w:val="19"/>
              </w:rPr>
              <w:t>UI設計・情報設計の経験を積んだ</w:t>
            </w:r>
          </w:p>
          <w:p w14:paraId="546AE9FE" w14:textId="77777777" w:rsidR="007658F2" w:rsidRDefault="007658F2" w:rsidP="007658F2">
            <w:pPr>
              <w:pStyle w:val="10"/>
              <w:spacing w:line="180" w:lineRule="auto"/>
              <w:rPr>
                <w:rFonts w:ascii="メイリオ" w:eastAsia="メイリオ" w:hAnsi="メイリオ" w:cs="メイリオ"/>
                <w:color w:val="000000" w:themeColor="text1"/>
                <w:kern w:val="0"/>
                <w:sz w:val="19"/>
                <w:szCs w:val="19"/>
              </w:rPr>
            </w:pPr>
          </w:p>
          <w:p w14:paraId="2A81863A" w14:textId="7B34D22C" w:rsidR="006E545D" w:rsidRPr="000A4CE2" w:rsidRDefault="006E545D" w:rsidP="007658F2">
            <w:pPr>
              <w:pStyle w:val="10"/>
              <w:spacing w:line="180" w:lineRule="auto"/>
              <w:rPr>
                <w:rFonts w:ascii="メイリオ" w:eastAsia="メイリオ" w:hAnsi="メイリオ" w:cs="メイリオ"/>
                <w:color w:val="000000" w:themeColor="text1"/>
                <w:kern w:val="0"/>
                <w:sz w:val="19"/>
                <w:szCs w:val="19"/>
              </w:rPr>
            </w:pPr>
          </w:p>
        </w:tc>
      </w:tr>
    </w:tbl>
    <w:p w14:paraId="7A4CB290" w14:textId="6B6B2B08" w:rsidR="008452B1" w:rsidRPr="000A4CE2" w:rsidRDefault="008452B1" w:rsidP="008C4448">
      <w:pPr>
        <w:pStyle w:val="10"/>
        <w:spacing w:line="180" w:lineRule="auto"/>
        <w:rPr>
          <w:rFonts w:ascii="メイリオ" w:eastAsia="メイリオ" w:hAnsi="メイリオ" w:cs="メイリオ"/>
          <w:b/>
          <w:bCs/>
          <w:color w:val="000000" w:themeColor="text1"/>
          <w:sz w:val="19"/>
          <w:szCs w:val="19"/>
        </w:rPr>
      </w:pPr>
    </w:p>
    <w:p w14:paraId="095EC154" w14:textId="77777777" w:rsidR="008452B1" w:rsidRPr="000A4CE2" w:rsidRDefault="008452B1" w:rsidP="008C4448">
      <w:pPr>
        <w:pStyle w:val="10"/>
        <w:spacing w:line="180" w:lineRule="auto"/>
        <w:rPr>
          <w:rFonts w:ascii="メイリオ" w:eastAsia="メイリオ" w:hAnsi="メイリオ" w:cs="メイリオ"/>
          <w:b/>
          <w:bCs/>
          <w:color w:val="000000" w:themeColor="text1"/>
          <w:sz w:val="19"/>
          <w:szCs w:val="19"/>
        </w:rPr>
      </w:pPr>
    </w:p>
    <w:p w14:paraId="24AD355D" w14:textId="49701C74" w:rsidR="00C20436" w:rsidRPr="000A4CE2" w:rsidRDefault="0024169A" w:rsidP="008C4448">
      <w:pPr>
        <w:pStyle w:val="10"/>
        <w:spacing w:line="180" w:lineRule="auto"/>
        <w:rPr>
          <w:rFonts w:ascii="メイリオ" w:eastAsia="メイリオ" w:hAnsi="メイリオ" w:cs="メイリオ"/>
          <w:color w:val="000000" w:themeColor="text1"/>
          <w:sz w:val="19"/>
          <w:szCs w:val="19"/>
        </w:rPr>
      </w:pPr>
      <w:r w:rsidRPr="000A4CE2">
        <w:rPr>
          <w:rFonts w:ascii="メイリオ" w:eastAsia="メイリオ" w:hAnsi="メイリオ" w:cs="メイリオ"/>
          <w:color w:val="000000" w:themeColor="text1"/>
          <w:sz w:val="19"/>
          <w:szCs w:val="19"/>
          <w:lang w:val="ja-JP"/>
        </w:rPr>
        <w:t xml:space="preserve">　</w:t>
      </w:r>
      <w:r w:rsidR="00B978D0" w:rsidRPr="000A4CE2">
        <w:rPr>
          <w:rFonts w:ascii="メイリオ" w:eastAsia="メイリオ" w:hAnsi="メイリオ" w:cs="メイリオ"/>
          <w:color w:val="000000" w:themeColor="text1"/>
          <w:sz w:val="19"/>
          <w:szCs w:val="19"/>
        </w:rPr>
        <w:t>□</w:t>
      </w:r>
      <w:r w:rsidR="0025181F" w:rsidRPr="000A4CE2">
        <w:rPr>
          <w:rFonts w:ascii="メイリオ" w:eastAsia="メイリオ" w:hAnsi="メイリオ" w:cs="メイリオ" w:hint="eastAsia"/>
          <w:color w:val="000000" w:themeColor="text1"/>
          <w:sz w:val="19"/>
          <w:szCs w:val="19"/>
        </w:rPr>
        <w:t>以前</w:t>
      </w:r>
      <w:r w:rsidR="00C20436" w:rsidRPr="000A4CE2">
        <w:rPr>
          <w:rFonts w:ascii="メイリオ" w:eastAsia="メイリオ" w:hAnsi="メイリオ" w:cs="メイリオ" w:hint="eastAsia"/>
          <w:color w:val="000000" w:themeColor="text1"/>
          <w:sz w:val="19"/>
          <w:szCs w:val="19"/>
        </w:rPr>
        <w:t>の勤務先</w:t>
      </w:r>
    </w:p>
    <w:p w14:paraId="23E4FC77" w14:textId="66C769E0" w:rsidR="00C20436" w:rsidRPr="000A4CE2" w:rsidRDefault="003906D3" w:rsidP="003906D3">
      <w:pPr>
        <w:pStyle w:val="10"/>
        <w:spacing w:line="180" w:lineRule="auto"/>
        <w:ind w:left="193"/>
        <w:rPr>
          <w:rFonts w:ascii="メイリオ" w:eastAsia="メイリオ" w:hAnsi="メイリオ" w:cs="メイリオ"/>
          <w:color w:val="000000" w:themeColor="text1"/>
          <w:sz w:val="19"/>
          <w:szCs w:val="19"/>
        </w:rPr>
      </w:pPr>
      <w:r w:rsidRPr="000A4CE2">
        <w:rPr>
          <w:rFonts w:ascii="メイリオ" w:eastAsia="メイリオ" w:hAnsi="メイリオ" w:cs="メイリオ" w:hint="eastAsia"/>
          <w:color w:val="000000" w:themeColor="text1"/>
          <w:sz w:val="19"/>
          <w:szCs w:val="19"/>
        </w:rPr>
        <w:t>2018年10</w:t>
      </w:r>
      <w:r w:rsidR="002063C8" w:rsidRPr="000A4CE2">
        <w:rPr>
          <w:rFonts w:ascii="メイリオ" w:eastAsia="メイリオ" w:hAnsi="メイリオ" w:cs="メイリオ" w:hint="eastAsia"/>
          <w:color w:val="000000" w:themeColor="text1"/>
          <w:sz w:val="19"/>
          <w:szCs w:val="19"/>
        </w:rPr>
        <w:t>月～2020年2月</w:t>
      </w:r>
      <w:r w:rsidRPr="000A4CE2">
        <w:rPr>
          <w:rFonts w:ascii="メイリオ" w:eastAsia="メイリオ" w:hAnsi="メイリオ" w:cs="メイリオ" w:hint="eastAsia"/>
          <w:color w:val="000000" w:themeColor="text1"/>
          <w:sz w:val="19"/>
          <w:szCs w:val="19"/>
        </w:rPr>
        <w:t xml:space="preserve">　株式会社BRAIN MAGIC</w:t>
      </w:r>
      <w:r w:rsidRPr="000A4CE2">
        <w:rPr>
          <w:rFonts w:ascii="メイリオ" w:eastAsia="メイリオ" w:hAnsi="メイリオ" w:cs="メイリオ" w:hint="eastAsia"/>
          <w:color w:val="000000" w:themeColor="text1"/>
          <w:sz w:val="19"/>
          <w:szCs w:val="19"/>
        </w:rPr>
        <w:br/>
        <w:t>・事業内容：コンピュータ・通信機器・OA機器関連(メーカー)　　従業員数：約6名</w:t>
      </w:r>
    </w:p>
    <w:tbl>
      <w:tblPr>
        <w:tblW w:w="10070" w:type="dxa"/>
        <w:tblInd w:w="216" w:type="dxa"/>
        <w:tblBorders>
          <w:top w:val="single" w:sz="4" w:space="0" w:color="auto"/>
          <w:left w:val="single" w:sz="4" w:space="0" w:color="auto"/>
          <w:bottom w:val="single" w:sz="4" w:space="0" w:color="auto"/>
          <w:right w:val="single" w:sz="4" w:space="0" w:color="auto"/>
          <w:insideH w:val="single" w:sz="4" w:space="0" w:color="auto"/>
          <w:insideV w:val="dotted" w:sz="4" w:space="0" w:color="000000"/>
        </w:tblBorders>
        <w:tblLayout w:type="fixed"/>
        <w:tblLook w:val="0000" w:firstRow="0" w:lastRow="0" w:firstColumn="0" w:lastColumn="0" w:noHBand="0" w:noVBand="0"/>
      </w:tblPr>
      <w:tblGrid>
        <w:gridCol w:w="1707"/>
        <w:gridCol w:w="8363"/>
      </w:tblGrid>
      <w:tr w:rsidR="00650527" w:rsidRPr="000A4CE2" w14:paraId="4C7C3A67" w14:textId="77777777" w:rsidTr="000F42C3">
        <w:trPr>
          <w:trHeight w:val="140"/>
        </w:trPr>
        <w:tc>
          <w:tcPr>
            <w:tcW w:w="1707" w:type="dxa"/>
            <w:shd w:val="clear" w:color="auto" w:fill="D9D9D9" w:themeFill="background1" w:themeFillShade="D9"/>
            <w:tcMar>
              <w:top w:w="80" w:type="dxa"/>
              <w:left w:w="80" w:type="dxa"/>
              <w:bottom w:w="80" w:type="dxa"/>
              <w:right w:w="80" w:type="dxa"/>
            </w:tcMar>
          </w:tcPr>
          <w:p w14:paraId="22B6263E" w14:textId="77777777" w:rsidR="00650527" w:rsidRPr="000A4CE2" w:rsidRDefault="00650527" w:rsidP="008C4448">
            <w:pPr>
              <w:pStyle w:val="10"/>
              <w:spacing w:line="180" w:lineRule="auto"/>
              <w:rPr>
                <w:rFonts w:ascii="メイリオ" w:eastAsia="メイリオ" w:hAnsi="メイリオ" w:cs="メイリオ"/>
                <w:color w:val="000000" w:themeColor="text1"/>
                <w:sz w:val="19"/>
                <w:szCs w:val="19"/>
                <w:lang w:val="ja-JP"/>
              </w:rPr>
            </w:pPr>
            <w:r w:rsidRPr="000A4CE2">
              <w:rPr>
                <w:rFonts w:ascii="メイリオ" w:eastAsia="メイリオ" w:hAnsi="メイリオ" w:cs="メイリオ"/>
                <w:color w:val="000000" w:themeColor="text1"/>
                <w:sz w:val="19"/>
                <w:szCs w:val="19"/>
                <w:lang w:val="ja-JP"/>
              </w:rPr>
              <w:t>期間</w:t>
            </w:r>
          </w:p>
        </w:tc>
        <w:tc>
          <w:tcPr>
            <w:tcW w:w="8363" w:type="dxa"/>
            <w:shd w:val="clear" w:color="auto" w:fill="D9D9D9" w:themeFill="background1" w:themeFillShade="D9"/>
            <w:tcMar>
              <w:top w:w="80" w:type="dxa"/>
              <w:left w:w="80" w:type="dxa"/>
              <w:bottom w:w="80" w:type="dxa"/>
              <w:right w:w="80" w:type="dxa"/>
            </w:tcMar>
          </w:tcPr>
          <w:p w14:paraId="40E5D72A" w14:textId="77777777" w:rsidR="00650527" w:rsidRPr="000A4CE2" w:rsidRDefault="00C20436" w:rsidP="008C4448">
            <w:pPr>
              <w:pStyle w:val="10"/>
              <w:spacing w:line="180" w:lineRule="auto"/>
              <w:rPr>
                <w:rFonts w:ascii="メイリオ" w:eastAsia="メイリオ" w:hAnsi="メイリオ" w:cs="メイリオ"/>
                <w:color w:val="000000" w:themeColor="text1"/>
                <w:sz w:val="19"/>
                <w:szCs w:val="19"/>
                <w:lang w:val="ja-JP"/>
              </w:rPr>
            </w:pPr>
            <w:r w:rsidRPr="000A4CE2">
              <w:rPr>
                <w:rFonts w:ascii="メイリオ" w:eastAsia="メイリオ" w:hAnsi="メイリオ" w:cs="メイリオ" w:hint="eastAsia"/>
                <w:color w:val="000000" w:themeColor="text1"/>
                <w:sz w:val="19"/>
                <w:szCs w:val="19"/>
                <w:lang w:val="ja-JP"/>
              </w:rPr>
              <w:t>主な職務</w:t>
            </w:r>
            <w:r w:rsidR="00650527" w:rsidRPr="000A4CE2">
              <w:rPr>
                <w:rFonts w:ascii="メイリオ" w:eastAsia="メイリオ" w:hAnsi="メイリオ" w:cs="メイリオ"/>
                <w:color w:val="000000" w:themeColor="text1"/>
                <w:sz w:val="19"/>
                <w:szCs w:val="19"/>
                <w:lang w:val="ja-JP"/>
              </w:rPr>
              <w:t>内容</w:t>
            </w:r>
          </w:p>
        </w:tc>
      </w:tr>
      <w:tr w:rsidR="00650527" w:rsidRPr="000A4CE2" w14:paraId="7F6EC210" w14:textId="77777777" w:rsidTr="0044401C">
        <w:trPr>
          <w:trHeight w:val="140"/>
        </w:trPr>
        <w:tc>
          <w:tcPr>
            <w:tcW w:w="1707" w:type="dxa"/>
            <w:tcMar>
              <w:top w:w="80" w:type="dxa"/>
              <w:left w:w="80" w:type="dxa"/>
              <w:bottom w:w="80" w:type="dxa"/>
              <w:right w:w="80" w:type="dxa"/>
            </w:tcMar>
          </w:tcPr>
          <w:p w14:paraId="54D95A95" w14:textId="77777777" w:rsidR="00650527" w:rsidRPr="000A4CE2" w:rsidRDefault="004F1CD7" w:rsidP="008C4448">
            <w:pPr>
              <w:pStyle w:val="10"/>
              <w:spacing w:line="180" w:lineRule="auto"/>
              <w:rPr>
                <w:rFonts w:ascii="メイリオ" w:eastAsia="メイリオ" w:hAnsi="メイリオ" w:cs="メイリオ"/>
                <w:color w:val="000000" w:themeColor="text1"/>
                <w:sz w:val="19"/>
                <w:szCs w:val="19"/>
              </w:rPr>
            </w:pPr>
            <w:r w:rsidRPr="000A4CE2">
              <w:rPr>
                <w:rFonts w:ascii="メイリオ" w:eastAsia="メイリオ" w:hAnsi="メイリオ" w:cs="メイリオ" w:hint="eastAsia"/>
                <w:color w:val="000000" w:themeColor="text1"/>
                <w:sz w:val="19"/>
                <w:szCs w:val="19"/>
              </w:rPr>
              <w:t>2018年10月～</w:t>
            </w:r>
          </w:p>
        </w:tc>
        <w:tc>
          <w:tcPr>
            <w:tcW w:w="8363" w:type="dxa"/>
            <w:tcMar>
              <w:top w:w="80" w:type="dxa"/>
              <w:left w:w="80" w:type="dxa"/>
              <w:bottom w:w="80" w:type="dxa"/>
              <w:right w:w="80" w:type="dxa"/>
            </w:tcMar>
          </w:tcPr>
          <w:p w14:paraId="0C4994BF" w14:textId="34CD0DB6" w:rsidR="00ED30E0" w:rsidRPr="007658F2" w:rsidRDefault="00ED30E0" w:rsidP="00ED30E0">
            <w:pPr>
              <w:pStyle w:val="10"/>
              <w:ind w:leftChars="200" w:left="368"/>
              <w:rPr>
                <w:rFonts w:ascii="メイリオ" w:eastAsia="メイリオ" w:hAnsi="メイリオ" w:cs="メイリオ"/>
                <w:color w:val="000000" w:themeColor="text1"/>
                <w:kern w:val="0"/>
                <w:sz w:val="18"/>
                <w:szCs w:val="18"/>
              </w:rPr>
            </w:pPr>
            <w:r w:rsidRPr="00E30CBE">
              <w:rPr>
                <w:rFonts w:ascii="メイリオ" w:eastAsia="メイリオ" w:hAnsi="メイリオ" w:cs="メイリオ" w:hint="eastAsia"/>
                <w:color w:val="000000" w:themeColor="text1"/>
                <w:kern w:val="0"/>
                <w:sz w:val="18"/>
                <w:szCs w:val="18"/>
              </w:rPr>
              <w:t>業種：コンピュータ・電子機器製造関連(メーカー)、雇用形態：正社員</w:t>
            </w:r>
            <w:r w:rsidRPr="00E30CBE">
              <w:rPr>
                <w:rFonts w:ascii="メイリオ" w:eastAsia="メイリオ" w:hAnsi="メイリオ" w:cs="メイリオ" w:hint="eastAsia"/>
                <w:color w:val="000000" w:themeColor="text1"/>
                <w:kern w:val="0"/>
                <w:sz w:val="18"/>
                <w:szCs w:val="18"/>
              </w:rPr>
              <w:br/>
            </w:r>
            <w:r w:rsidRPr="000A4CE2">
              <w:rPr>
                <w:rFonts w:ascii="ＭＳ 明朝" w:eastAsia="ＭＳ 明朝" w:hAnsi="ＭＳ 明朝" w:cs="ＭＳ 明朝" w:hint="eastAsia"/>
                <w:color w:val="000000" w:themeColor="text1"/>
              </w:rPr>
              <w:t>・</w:t>
            </w:r>
            <w:r w:rsidR="00B92D3D" w:rsidRPr="00B92D3D">
              <w:rPr>
                <w:rFonts w:ascii="メイリオ" w:eastAsia="メイリオ" w:hAnsi="メイリオ" w:cs="メイリオ"/>
                <w:color w:val="000000" w:themeColor="text1"/>
                <w:kern w:val="0"/>
                <w:sz w:val="18"/>
                <w:szCs w:val="18"/>
              </w:rPr>
              <w:t>アカウントマネージャー（代理店営業・パートナーアライアンス）</w:t>
            </w:r>
          </w:p>
          <w:p w14:paraId="7DDC1463" w14:textId="0CF38171" w:rsidR="00ED30E0" w:rsidRPr="007658F2" w:rsidRDefault="00ED30E0" w:rsidP="00ED30E0">
            <w:pPr>
              <w:pStyle w:val="10"/>
              <w:ind w:leftChars="200" w:left="368"/>
              <w:rPr>
                <w:rFonts w:ascii="メイリオ" w:eastAsia="メイリオ" w:hAnsi="メイリオ" w:cs="メイリオ"/>
                <w:color w:val="000000" w:themeColor="text1"/>
                <w:kern w:val="0"/>
                <w:sz w:val="18"/>
                <w:szCs w:val="18"/>
              </w:rPr>
            </w:pPr>
            <w:r w:rsidRPr="000A4CE2">
              <w:rPr>
                <w:rFonts w:ascii="ＭＳ 明朝" w:eastAsia="ＭＳ 明朝" w:hAnsi="ＭＳ 明朝" w:cs="ＭＳ 明朝" w:hint="eastAsia"/>
                <w:color w:val="000000" w:themeColor="text1"/>
              </w:rPr>
              <w:t>・</w:t>
            </w:r>
            <w:r w:rsidR="00B92D3D" w:rsidRPr="00B92D3D">
              <w:rPr>
                <w:rFonts w:ascii="メイリオ" w:eastAsia="メイリオ" w:hAnsi="メイリオ" w:cs="メイリオ"/>
                <w:color w:val="000000" w:themeColor="text1"/>
                <w:kern w:val="0"/>
                <w:sz w:val="18"/>
                <w:szCs w:val="18"/>
              </w:rPr>
              <w:t>営業企画・販促企画</w:t>
            </w:r>
          </w:p>
          <w:p w14:paraId="7F071239" w14:textId="7A3FB2FB" w:rsidR="00ED30E0" w:rsidRPr="007658F2" w:rsidRDefault="00ED30E0" w:rsidP="00ED30E0">
            <w:pPr>
              <w:pStyle w:val="10"/>
              <w:ind w:leftChars="200" w:left="368"/>
              <w:rPr>
                <w:rFonts w:ascii="メイリオ" w:eastAsia="メイリオ" w:hAnsi="メイリオ" w:cs="メイリオ"/>
                <w:color w:val="000000" w:themeColor="text1"/>
                <w:kern w:val="0"/>
                <w:sz w:val="18"/>
                <w:szCs w:val="18"/>
              </w:rPr>
            </w:pPr>
            <w:r w:rsidRPr="000A4CE2">
              <w:rPr>
                <w:rFonts w:ascii="ＭＳ 明朝" w:eastAsia="ＭＳ 明朝" w:hAnsi="ＭＳ 明朝" w:cs="ＭＳ 明朝" w:hint="eastAsia"/>
                <w:color w:val="000000" w:themeColor="text1"/>
              </w:rPr>
              <w:t>・</w:t>
            </w:r>
            <w:r w:rsidR="00B92D3D" w:rsidRPr="00B92D3D">
              <w:rPr>
                <w:rFonts w:ascii="メイリオ" w:eastAsia="メイリオ" w:hAnsi="メイリオ" w:cs="メイリオ"/>
                <w:color w:val="000000" w:themeColor="text1"/>
                <w:kern w:val="0"/>
                <w:sz w:val="18"/>
                <w:szCs w:val="18"/>
              </w:rPr>
              <w:t>Webマーケティング</w:t>
            </w:r>
          </w:p>
          <w:p w14:paraId="4D530313" w14:textId="77777777" w:rsidR="00ED30E0" w:rsidRPr="007658F2" w:rsidRDefault="00ED30E0" w:rsidP="00ED30E0">
            <w:pPr>
              <w:pStyle w:val="10"/>
              <w:rPr>
                <w:rFonts w:ascii="メイリオ" w:eastAsia="メイリオ" w:hAnsi="メイリオ" w:cs="メイリオ"/>
                <w:color w:val="000000" w:themeColor="text1"/>
                <w:kern w:val="0"/>
                <w:sz w:val="18"/>
                <w:szCs w:val="18"/>
              </w:rPr>
            </w:pPr>
          </w:p>
          <w:p w14:paraId="04A9DF2D" w14:textId="4567B5FA" w:rsidR="00ED30E0" w:rsidRPr="00E30CBE" w:rsidRDefault="00B92D3D" w:rsidP="00ED30E0">
            <w:pPr>
              <w:pStyle w:val="10"/>
              <w:spacing w:line="180" w:lineRule="auto"/>
              <w:rPr>
                <w:rFonts w:ascii="メイリオ" w:eastAsia="メイリオ" w:hAnsi="メイリオ" w:cs="メイリオ"/>
                <w:color w:val="000000" w:themeColor="text1"/>
                <w:kern w:val="0"/>
                <w:sz w:val="18"/>
                <w:szCs w:val="18"/>
              </w:rPr>
            </w:pPr>
            <w:r w:rsidRPr="00B92D3D">
              <w:rPr>
                <w:rFonts w:ascii="メイリオ" w:eastAsia="メイリオ" w:hAnsi="メイリオ" w:cs="メイリオ"/>
                <w:color w:val="000000" w:themeColor="text1"/>
                <w:kern w:val="0"/>
                <w:sz w:val="18"/>
                <w:szCs w:val="18"/>
              </w:rPr>
              <w:t>クリエイター向け入力デバイスの開発・販売を行うスタートアップ企業にて、営業部門の立ち上げを担当。営業戦略の立案から新規代理店開拓、アライアンス推進、販促企画、マーケティングまで、営業活動全般を単独で推進した。</w:t>
            </w:r>
            <w:r w:rsidR="00ED30E0" w:rsidRPr="00E30CBE">
              <w:rPr>
                <w:rFonts w:ascii="メイリオ" w:eastAsia="メイリオ" w:hAnsi="メイリオ" w:cs="メイリオ" w:hint="eastAsia"/>
                <w:color w:val="000000" w:themeColor="text1"/>
                <w:kern w:val="0"/>
                <w:sz w:val="18"/>
                <w:szCs w:val="18"/>
              </w:rPr>
              <w:br/>
            </w:r>
            <w:r w:rsidR="00ED30E0" w:rsidRPr="00E30CBE">
              <w:rPr>
                <w:rFonts w:ascii="メイリオ" w:eastAsia="メイリオ" w:hAnsi="メイリオ" w:cs="メイリオ" w:hint="eastAsia"/>
                <w:color w:val="000000" w:themeColor="text1"/>
                <w:kern w:val="0"/>
                <w:sz w:val="18"/>
                <w:szCs w:val="18"/>
              </w:rPr>
              <w:br/>
              <w:t>【担当業務(業務範囲、領域、ミッション)</w:t>
            </w:r>
            <w:r w:rsidR="00ED30E0" w:rsidRPr="00E30CBE">
              <w:rPr>
                <w:rFonts w:ascii="メイリオ" w:eastAsia="メイリオ" w:hAnsi="メイリオ" w:cs="メイリオ"/>
                <w:color w:val="000000" w:themeColor="text1"/>
                <w:kern w:val="0"/>
                <w:sz w:val="18"/>
                <w:szCs w:val="18"/>
              </w:rPr>
              <w:t>】</w:t>
            </w:r>
          </w:p>
          <w:p w14:paraId="03E36AB6" w14:textId="2FC05ABE" w:rsidR="00ED30E0" w:rsidRPr="007658F2" w:rsidRDefault="00ED30E0" w:rsidP="00ED30E0">
            <w:pPr>
              <w:pStyle w:val="10"/>
              <w:spacing w:line="180" w:lineRule="auto"/>
              <w:rPr>
                <w:rFonts w:ascii="メイリオ" w:eastAsia="メイリオ" w:hAnsi="メイリオ" w:cs="メイリオ"/>
                <w:color w:val="000000" w:themeColor="text1"/>
                <w:kern w:val="0"/>
                <w:sz w:val="18"/>
                <w:szCs w:val="18"/>
              </w:rPr>
            </w:pPr>
            <w:r w:rsidRPr="007658F2">
              <w:rPr>
                <w:rFonts w:ascii="メイリオ" w:eastAsia="メイリオ" w:hAnsi="メイリオ" w:cs="メイリオ" w:hint="eastAsia"/>
                <w:color w:val="000000" w:themeColor="text1"/>
                <w:kern w:val="0"/>
                <w:sz w:val="18"/>
                <w:szCs w:val="18"/>
              </w:rPr>
              <w:t>■</w:t>
            </w:r>
            <w:r w:rsidR="00B92D3D">
              <w:rPr>
                <w:rFonts w:ascii="メイリオ" w:eastAsia="メイリオ" w:hAnsi="メイリオ" w:cs="メイリオ"/>
                <w:color w:val="000000" w:themeColor="text1"/>
                <w:kern w:val="0"/>
                <w:sz w:val="18"/>
                <w:szCs w:val="18"/>
              </w:rPr>
              <w:t xml:space="preserve"> </w:t>
            </w:r>
            <w:r w:rsidR="00B92D3D" w:rsidRPr="00B92D3D">
              <w:rPr>
                <w:rFonts w:ascii="メイリオ" w:eastAsia="メイリオ" w:hAnsi="メイリオ" w:cs="メイリオ"/>
                <w:color w:val="000000" w:themeColor="text1"/>
                <w:kern w:val="0"/>
                <w:sz w:val="18"/>
                <w:szCs w:val="18"/>
              </w:rPr>
              <w:t>アカウントマネジメント・パートナー開拓</w:t>
            </w:r>
          </w:p>
          <w:p w14:paraId="727E5ABE" w14:textId="6A28888C" w:rsidR="00B92D3D" w:rsidRPr="00B92D3D" w:rsidRDefault="00B92D3D" w:rsidP="00B92D3D">
            <w:pPr>
              <w:pStyle w:val="10"/>
              <w:spacing w:line="180" w:lineRule="auto"/>
              <w:rPr>
                <w:rFonts w:ascii="メイリオ" w:eastAsia="メイリオ" w:hAnsi="メイリオ" w:cs="メイリオ"/>
                <w:color w:val="000000" w:themeColor="text1"/>
                <w:kern w:val="0"/>
                <w:sz w:val="18"/>
                <w:szCs w:val="18"/>
              </w:rPr>
            </w:pPr>
            <w:r w:rsidRPr="00B92D3D">
              <w:rPr>
                <w:rFonts w:ascii="メイリオ" w:eastAsia="メイリオ" w:hAnsi="メイリオ" w:cs="メイリオ" w:hint="eastAsia"/>
                <w:color w:val="000000" w:themeColor="text1"/>
                <w:kern w:val="0"/>
                <w:sz w:val="18"/>
                <w:szCs w:val="18"/>
              </w:rPr>
              <w:t>営業担当として新規代理店の開拓を中心に、商談、契約締結、受発注管理、請求処理まで一貫して担当。営業戦略の立案</w:t>
            </w:r>
            <w:r>
              <w:rPr>
                <w:rFonts w:ascii="メイリオ" w:eastAsia="メイリオ" w:hAnsi="メイリオ" w:cs="メイリオ" w:hint="eastAsia"/>
                <w:color w:val="000000" w:themeColor="text1"/>
                <w:kern w:val="0"/>
                <w:sz w:val="18"/>
                <w:szCs w:val="18"/>
              </w:rPr>
              <w:t>から</w:t>
            </w:r>
            <w:r w:rsidRPr="00B92D3D">
              <w:rPr>
                <w:rFonts w:ascii="メイリオ" w:eastAsia="メイリオ" w:hAnsi="メイリオ" w:cs="メイリオ"/>
                <w:color w:val="000000" w:themeColor="text1"/>
                <w:kern w:val="0"/>
                <w:sz w:val="18"/>
                <w:szCs w:val="18"/>
              </w:rPr>
              <w:t>KPI設定、販売チャネル構築を行い、創業間もない企業の販路拡大を推進した。</w:t>
            </w:r>
          </w:p>
          <w:p w14:paraId="749AE3A0" w14:textId="300B5B92" w:rsidR="00B92D3D" w:rsidRPr="00B92D3D" w:rsidRDefault="00B92D3D" w:rsidP="00B92D3D">
            <w:pPr>
              <w:pStyle w:val="10"/>
              <w:rPr>
                <w:rFonts w:ascii="メイリオ" w:eastAsia="メイリオ" w:hAnsi="メイリオ" w:cs="メイリオ"/>
                <w:color w:val="000000" w:themeColor="text1"/>
                <w:kern w:val="0"/>
                <w:sz w:val="18"/>
                <w:szCs w:val="18"/>
              </w:rPr>
            </w:pPr>
            <w:r w:rsidRPr="00B92D3D">
              <w:rPr>
                <w:rFonts w:ascii="メイリオ" w:eastAsia="メイリオ" w:hAnsi="メイリオ" w:cs="メイリオ" w:hint="eastAsia"/>
                <w:color w:val="000000" w:themeColor="text1"/>
                <w:kern w:val="0"/>
                <w:sz w:val="18"/>
                <w:szCs w:val="18"/>
              </w:rPr>
              <w:t>■</w:t>
            </w:r>
            <w:r w:rsidRPr="00B92D3D">
              <w:rPr>
                <w:rFonts w:ascii="メイリオ" w:eastAsia="メイリオ" w:hAnsi="メイリオ" w:cs="メイリオ"/>
                <w:color w:val="000000" w:themeColor="text1"/>
                <w:kern w:val="0"/>
                <w:sz w:val="18"/>
                <w:szCs w:val="18"/>
              </w:rPr>
              <w:t xml:space="preserve"> 営業企画・グロースマーケティング</w:t>
            </w:r>
          </w:p>
          <w:p w14:paraId="36FA4ABB" w14:textId="5F1FBBA7" w:rsidR="00B92D3D" w:rsidRPr="00B92D3D" w:rsidRDefault="00B92D3D" w:rsidP="00B92D3D">
            <w:pPr>
              <w:pStyle w:val="10"/>
              <w:spacing w:line="180" w:lineRule="auto"/>
              <w:rPr>
                <w:rFonts w:ascii="メイリオ" w:eastAsia="メイリオ" w:hAnsi="メイリオ" w:cs="メイリオ"/>
                <w:color w:val="000000" w:themeColor="text1"/>
                <w:kern w:val="0"/>
                <w:sz w:val="18"/>
                <w:szCs w:val="18"/>
              </w:rPr>
            </w:pPr>
            <w:r w:rsidRPr="00B92D3D">
              <w:rPr>
                <w:rFonts w:ascii="メイリオ" w:eastAsia="メイリオ" w:hAnsi="メイリオ" w:cs="メイリオ" w:hint="eastAsia"/>
                <w:color w:val="000000" w:themeColor="text1"/>
                <w:kern w:val="0"/>
                <w:sz w:val="18"/>
                <w:szCs w:val="18"/>
              </w:rPr>
              <w:t>展示会出展や販促キャンペーンの企画・運営を担当。ディスプレイ広告の運用や</w:t>
            </w:r>
            <w:r w:rsidRPr="00B92D3D">
              <w:rPr>
                <w:rFonts w:ascii="メイリオ" w:eastAsia="メイリオ" w:hAnsi="メイリオ" w:cs="メイリオ"/>
                <w:color w:val="000000" w:themeColor="text1"/>
                <w:kern w:val="0"/>
                <w:sz w:val="18"/>
                <w:szCs w:val="18"/>
              </w:rPr>
              <w:t>Webマーケティング施策にも携わり、デジタルマーケティングの基礎を実践を通じて習得した。</w:t>
            </w:r>
          </w:p>
          <w:p w14:paraId="71A0109F" w14:textId="3B11C1EC" w:rsidR="00E30CBE" w:rsidRDefault="00B92D3D" w:rsidP="00B92D3D">
            <w:pPr>
              <w:pStyle w:val="10"/>
              <w:spacing w:line="180" w:lineRule="auto"/>
              <w:rPr>
                <w:rFonts w:ascii="メイリオ" w:eastAsia="メイリオ" w:hAnsi="メイリオ" w:cs="メイリオ"/>
                <w:color w:val="000000" w:themeColor="text1"/>
                <w:kern w:val="0"/>
                <w:sz w:val="18"/>
                <w:szCs w:val="18"/>
              </w:rPr>
            </w:pPr>
            <w:r w:rsidRPr="00B92D3D">
              <w:rPr>
                <w:rFonts w:ascii="メイリオ" w:eastAsia="メイリオ" w:hAnsi="メイリオ" w:cs="メイリオ" w:hint="eastAsia"/>
                <w:color w:val="000000" w:themeColor="text1"/>
                <w:kern w:val="0"/>
                <w:sz w:val="18"/>
                <w:szCs w:val="18"/>
              </w:rPr>
              <w:t>また、有名クリエイターとのコラボレーション企画、</w:t>
            </w:r>
            <w:r w:rsidRPr="00B92D3D">
              <w:rPr>
                <w:rFonts w:ascii="メイリオ" w:eastAsia="メイリオ" w:hAnsi="メイリオ" w:cs="メイリオ"/>
                <w:color w:val="000000" w:themeColor="text1"/>
                <w:kern w:val="0"/>
                <w:sz w:val="18"/>
                <w:szCs w:val="18"/>
              </w:rPr>
              <w:t>YouTubeライブ配信企画、イベントプロモーションなど、オンライン・オフラインを組み合わせた販売促進を推進した。</w:t>
            </w:r>
          </w:p>
          <w:p w14:paraId="0C3D90D5" w14:textId="77DC5CF9" w:rsidR="00B92D3D" w:rsidRPr="00B92D3D" w:rsidRDefault="00B92D3D" w:rsidP="00B92D3D">
            <w:pPr>
              <w:pStyle w:val="10"/>
              <w:rPr>
                <w:rFonts w:ascii="メイリオ" w:eastAsia="メイリオ" w:hAnsi="メイリオ" w:cs="メイリオ"/>
                <w:color w:val="000000" w:themeColor="text1"/>
                <w:kern w:val="0"/>
                <w:sz w:val="18"/>
                <w:szCs w:val="18"/>
              </w:rPr>
            </w:pPr>
            <w:r w:rsidRPr="00B92D3D">
              <w:rPr>
                <w:rFonts w:ascii="メイリオ" w:eastAsia="メイリオ" w:hAnsi="メイリオ" w:cs="メイリオ" w:hint="eastAsia"/>
                <w:color w:val="000000" w:themeColor="text1"/>
                <w:kern w:val="0"/>
                <w:sz w:val="18"/>
                <w:szCs w:val="18"/>
              </w:rPr>
              <w:t>■</w:t>
            </w:r>
            <w:r w:rsidRPr="00B92D3D">
              <w:rPr>
                <w:rFonts w:ascii="メイリオ" w:eastAsia="メイリオ" w:hAnsi="メイリオ" w:cs="メイリオ"/>
                <w:color w:val="000000" w:themeColor="text1"/>
                <w:kern w:val="0"/>
                <w:sz w:val="18"/>
                <w:szCs w:val="18"/>
              </w:rPr>
              <w:t xml:space="preserve"> コンテンツ制作・情報設計</w:t>
            </w:r>
          </w:p>
          <w:p w14:paraId="67EBB651" w14:textId="604A12C0" w:rsidR="00B92D3D" w:rsidRPr="00B92D3D" w:rsidRDefault="00B92D3D" w:rsidP="00B92D3D">
            <w:pPr>
              <w:pStyle w:val="10"/>
              <w:spacing w:line="180" w:lineRule="auto"/>
              <w:rPr>
                <w:rFonts w:ascii="メイリオ" w:eastAsia="メイリオ" w:hAnsi="メイリオ" w:cs="メイリオ"/>
                <w:color w:val="000000" w:themeColor="text1"/>
                <w:kern w:val="0"/>
                <w:sz w:val="19"/>
                <w:szCs w:val="19"/>
              </w:rPr>
            </w:pPr>
            <w:r w:rsidRPr="00B92D3D">
              <w:rPr>
                <w:rFonts w:ascii="メイリオ" w:eastAsia="メイリオ" w:hAnsi="メイリオ" w:cs="メイリオ" w:hint="eastAsia"/>
                <w:color w:val="000000" w:themeColor="text1"/>
                <w:kern w:val="0"/>
                <w:sz w:val="19"/>
                <w:szCs w:val="19"/>
              </w:rPr>
              <w:t>販促パンフレットや商品同梱用「スタートアップガイド」の企画・構成設計（ワイヤーフレーム作成）を担当。ユーザーが迷わず製品を利用開始できるよう、情報設計を意識したコンテンツ制作を行った。</w:t>
            </w:r>
          </w:p>
          <w:p w14:paraId="58BE2AB3" w14:textId="77777777" w:rsidR="00B92D3D" w:rsidRPr="00B92D3D" w:rsidRDefault="00B92D3D" w:rsidP="00B92D3D">
            <w:pPr>
              <w:pStyle w:val="10"/>
              <w:spacing w:line="180" w:lineRule="auto"/>
              <w:rPr>
                <w:rFonts w:ascii="メイリオ" w:eastAsia="メイリオ" w:hAnsi="メイリオ" w:cs="メイリオ"/>
                <w:color w:val="000000" w:themeColor="text1"/>
                <w:kern w:val="0"/>
                <w:sz w:val="19"/>
                <w:szCs w:val="19"/>
              </w:rPr>
            </w:pPr>
            <w:r w:rsidRPr="00B92D3D">
              <w:rPr>
                <w:rFonts w:ascii="メイリオ" w:eastAsia="メイリオ" w:hAnsi="メイリオ" w:cs="メイリオ" w:hint="eastAsia"/>
                <w:color w:val="000000" w:themeColor="text1"/>
                <w:kern w:val="0"/>
                <w:sz w:val="19"/>
                <w:szCs w:val="19"/>
              </w:rPr>
              <w:t>また、商品発送・請求業務の運用フローを構築し、営業オペレーション全体の効率化にも貢献した。</w:t>
            </w:r>
          </w:p>
          <w:p w14:paraId="1278F6BD" w14:textId="77777777" w:rsidR="00B92D3D" w:rsidRPr="00B92D3D" w:rsidRDefault="00B92D3D" w:rsidP="00B92D3D">
            <w:pPr>
              <w:pStyle w:val="10"/>
              <w:spacing w:line="180" w:lineRule="auto"/>
              <w:rPr>
                <w:rFonts w:ascii="メイリオ" w:eastAsia="メイリオ" w:hAnsi="メイリオ" w:cs="メイリオ"/>
                <w:color w:val="000000" w:themeColor="text1"/>
                <w:kern w:val="0"/>
                <w:sz w:val="19"/>
                <w:szCs w:val="19"/>
              </w:rPr>
            </w:pPr>
          </w:p>
          <w:p w14:paraId="459E5EBE" w14:textId="77777777" w:rsidR="00B92D3D" w:rsidRPr="00B92D3D" w:rsidRDefault="00B92D3D" w:rsidP="00B92D3D">
            <w:pPr>
              <w:pStyle w:val="10"/>
              <w:spacing w:line="180" w:lineRule="auto"/>
              <w:rPr>
                <w:rFonts w:ascii="メイリオ" w:eastAsia="メイリオ" w:hAnsi="メイリオ" w:cs="メイリオ"/>
                <w:color w:val="000000" w:themeColor="text1"/>
                <w:kern w:val="0"/>
                <w:sz w:val="19"/>
                <w:szCs w:val="19"/>
              </w:rPr>
            </w:pPr>
            <w:r w:rsidRPr="00B92D3D">
              <w:rPr>
                <w:rFonts w:ascii="メイリオ" w:eastAsia="メイリオ" w:hAnsi="メイリオ" w:cs="メイリオ" w:hint="eastAsia"/>
                <w:color w:val="000000" w:themeColor="text1"/>
                <w:kern w:val="0"/>
                <w:sz w:val="19"/>
                <w:szCs w:val="19"/>
              </w:rPr>
              <w:t>【成果・実績】</w:t>
            </w:r>
          </w:p>
          <w:p w14:paraId="67A56DB2" w14:textId="77777777" w:rsidR="00B92D3D" w:rsidRPr="00B92D3D" w:rsidRDefault="00B92D3D" w:rsidP="00B92D3D">
            <w:pPr>
              <w:pStyle w:val="10"/>
              <w:spacing w:line="180" w:lineRule="auto"/>
              <w:rPr>
                <w:rFonts w:ascii="メイリオ" w:eastAsia="メイリオ" w:hAnsi="メイリオ" w:cs="メイリオ"/>
                <w:color w:val="000000" w:themeColor="text1"/>
                <w:kern w:val="0"/>
                <w:sz w:val="19"/>
                <w:szCs w:val="19"/>
              </w:rPr>
            </w:pPr>
            <w:r w:rsidRPr="00B92D3D">
              <w:rPr>
                <w:rFonts w:ascii="メイリオ" w:eastAsia="メイリオ" w:hAnsi="メイリオ" w:cs="メイリオ" w:hint="eastAsia"/>
                <w:color w:val="000000" w:themeColor="text1"/>
                <w:kern w:val="0"/>
                <w:sz w:val="19"/>
                <w:szCs w:val="19"/>
              </w:rPr>
              <w:t>営業部門立ち上げメンバーとして販路拡大を推進</w:t>
            </w:r>
          </w:p>
          <w:p w14:paraId="506E3B3A" w14:textId="77777777" w:rsidR="00B92D3D" w:rsidRPr="00B92D3D" w:rsidRDefault="00B92D3D" w:rsidP="00B92D3D">
            <w:pPr>
              <w:pStyle w:val="10"/>
              <w:spacing w:line="180" w:lineRule="auto"/>
              <w:rPr>
                <w:rFonts w:ascii="メイリオ" w:eastAsia="メイリオ" w:hAnsi="メイリオ" w:cs="メイリオ"/>
                <w:color w:val="000000" w:themeColor="text1"/>
                <w:kern w:val="0"/>
                <w:sz w:val="19"/>
                <w:szCs w:val="19"/>
              </w:rPr>
            </w:pPr>
            <w:r w:rsidRPr="00B92D3D">
              <w:rPr>
                <w:rFonts w:ascii="メイリオ" w:eastAsia="メイリオ" w:hAnsi="メイリオ" w:cs="メイリオ" w:hint="eastAsia"/>
                <w:color w:val="000000" w:themeColor="text1"/>
                <w:kern w:val="0"/>
                <w:sz w:val="19"/>
                <w:szCs w:val="19"/>
              </w:rPr>
              <w:t>新規代理店</w:t>
            </w:r>
            <w:r w:rsidRPr="00B92D3D">
              <w:rPr>
                <w:rFonts w:ascii="メイリオ" w:eastAsia="メイリオ" w:hAnsi="メイリオ" w:cs="メイリオ"/>
                <w:color w:val="000000" w:themeColor="text1"/>
                <w:kern w:val="0"/>
                <w:sz w:val="19"/>
                <w:szCs w:val="19"/>
              </w:rPr>
              <w:t>12社を開拓</w:t>
            </w:r>
          </w:p>
          <w:p w14:paraId="2FE2F9B0" w14:textId="77777777" w:rsidR="00B92D3D" w:rsidRPr="00B92D3D" w:rsidRDefault="00B92D3D" w:rsidP="00B92D3D">
            <w:pPr>
              <w:pStyle w:val="10"/>
              <w:spacing w:line="180" w:lineRule="auto"/>
              <w:rPr>
                <w:rFonts w:ascii="メイリオ" w:eastAsia="メイリオ" w:hAnsi="メイリオ" w:cs="メイリオ"/>
                <w:color w:val="000000" w:themeColor="text1"/>
                <w:kern w:val="0"/>
                <w:sz w:val="19"/>
                <w:szCs w:val="19"/>
              </w:rPr>
            </w:pPr>
            <w:r w:rsidRPr="00B92D3D">
              <w:rPr>
                <w:rFonts w:ascii="メイリオ" w:eastAsia="メイリオ" w:hAnsi="メイリオ" w:cs="メイリオ"/>
                <w:color w:val="000000" w:themeColor="text1"/>
                <w:kern w:val="0"/>
                <w:sz w:val="19"/>
                <w:szCs w:val="19"/>
              </w:rPr>
              <w:t>ECサイト22店舗への展開を実現</w:t>
            </w:r>
          </w:p>
          <w:p w14:paraId="319191B5" w14:textId="77777777" w:rsidR="00B92D3D" w:rsidRPr="00B92D3D" w:rsidRDefault="00B92D3D" w:rsidP="00B92D3D">
            <w:pPr>
              <w:pStyle w:val="10"/>
              <w:spacing w:line="180" w:lineRule="auto"/>
              <w:rPr>
                <w:rFonts w:ascii="メイリオ" w:eastAsia="メイリオ" w:hAnsi="メイリオ" w:cs="メイリオ"/>
                <w:color w:val="000000" w:themeColor="text1"/>
                <w:kern w:val="0"/>
                <w:sz w:val="19"/>
                <w:szCs w:val="19"/>
              </w:rPr>
            </w:pPr>
            <w:r w:rsidRPr="00B92D3D">
              <w:rPr>
                <w:rFonts w:ascii="メイリオ" w:eastAsia="メイリオ" w:hAnsi="メイリオ" w:cs="メイリオ" w:hint="eastAsia"/>
                <w:color w:val="000000" w:themeColor="text1"/>
                <w:kern w:val="0"/>
                <w:sz w:val="19"/>
                <w:szCs w:val="19"/>
              </w:rPr>
              <w:t>大手商社</w:t>
            </w:r>
            <w:r w:rsidRPr="00B92D3D">
              <w:rPr>
                <w:rFonts w:ascii="メイリオ" w:eastAsia="メイリオ" w:hAnsi="メイリオ" w:cs="メイリオ"/>
                <w:color w:val="000000" w:themeColor="text1"/>
                <w:kern w:val="0"/>
                <w:sz w:val="19"/>
                <w:szCs w:val="19"/>
              </w:rPr>
              <w:t>3社、大手画材メーカーとのアライアンスを締結</w:t>
            </w:r>
          </w:p>
          <w:p w14:paraId="388F8C25" w14:textId="77777777" w:rsidR="00B92D3D" w:rsidRPr="00B92D3D" w:rsidRDefault="00B92D3D" w:rsidP="00B92D3D">
            <w:pPr>
              <w:pStyle w:val="10"/>
              <w:spacing w:line="180" w:lineRule="auto"/>
              <w:rPr>
                <w:rFonts w:ascii="メイリオ" w:eastAsia="メイリオ" w:hAnsi="メイリオ" w:cs="メイリオ"/>
                <w:color w:val="000000" w:themeColor="text1"/>
                <w:kern w:val="0"/>
                <w:sz w:val="19"/>
                <w:szCs w:val="19"/>
              </w:rPr>
            </w:pPr>
            <w:r w:rsidRPr="00B92D3D">
              <w:rPr>
                <w:rFonts w:ascii="メイリオ" w:eastAsia="メイリオ" w:hAnsi="メイリオ" w:cs="メイリオ" w:hint="eastAsia"/>
                <w:color w:val="000000" w:themeColor="text1"/>
                <w:kern w:val="0"/>
                <w:sz w:val="19"/>
                <w:szCs w:val="19"/>
              </w:rPr>
              <w:t>大手家電量販店への販路開拓および販売体制を構築</w:t>
            </w:r>
          </w:p>
          <w:p w14:paraId="7600348A" w14:textId="77777777" w:rsidR="00B92D3D" w:rsidRPr="00B92D3D" w:rsidRDefault="00B92D3D" w:rsidP="00B92D3D">
            <w:pPr>
              <w:pStyle w:val="10"/>
              <w:spacing w:line="180" w:lineRule="auto"/>
              <w:rPr>
                <w:rFonts w:ascii="メイリオ" w:eastAsia="メイリオ" w:hAnsi="メイリオ" w:cs="メイリオ"/>
                <w:color w:val="000000" w:themeColor="text1"/>
                <w:kern w:val="0"/>
                <w:sz w:val="19"/>
                <w:szCs w:val="19"/>
              </w:rPr>
            </w:pPr>
            <w:r w:rsidRPr="00B92D3D">
              <w:rPr>
                <w:rFonts w:ascii="メイリオ" w:eastAsia="メイリオ" w:hAnsi="メイリオ" w:cs="メイリオ"/>
                <w:color w:val="000000" w:themeColor="text1"/>
                <w:kern w:val="0"/>
                <w:sz w:val="19"/>
                <w:szCs w:val="19"/>
              </w:rPr>
              <w:t>Amazon、楽天市場、Yahoo!ショッピングへの出店を推進</w:t>
            </w:r>
          </w:p>
          <w:p w14:paraId="00EC8ED1" w14:textId="77777777" w:rsidR="00B92D3D" w:rsidRPr="00B92D3D" w:rsidRDefault="00B92D3D" w:rsidP="00B92D3D">
            <w:pPr>
              <w:pStyle w:val="10"/>
              <w:spacing w:line="180" w:lineRule="auto"/>
              <w:rPr>
                <w:rFonts w:ascii="メイリオ" w:eastAsia="メイリオ" w:hAnsi="メイリオ" w:cs="メイリオ"/>
                <w:color w:val="000000" w:themeColor="text1"/>
                <w:kern w:val="0"/>
                <w:sz w:val="19"/>
                <w:szCs w:val="19"/>
              </w:rPr>
            </w:pPr>
            <w:r w:rsidRPr="00B92D3D">
              <w:rPr>
                <w:rFonts w:ascii="メイリオ" w:eastAsia="メイリオ" w:hAnsi="メイリオ" w:cs="メイリオ"/>
                <w:color w:val="000000" w:themeColor="text1"/>
                <w:kern w:val="0"/>
                <w:sz w:val="19"/>
                <w:szCs w:val="19"/>
              </w:rPr>
              <w:t>CEDEC、SIGGRAPH ASIAをはじめ20件以上の展示会・イベントへ出展</w:t>
            </w:r>
          </w:p>
          <w:p w14:paraId="0E2FA4FF" w14:textId="77777777" w:rsidR="00B92D3D" w:rsidRPr="00B92D3D" w:rsidRDefault="00B92D3D" w:rsidP="00B92D3D">
            <w:pPr>
              <w:pStyle w:val="10"/>
              <w:spacing w:line="180" w:lineRule="auto"/>
              <w:rPr>
                <w:rFonts w:ascii="メイリオ" w:eastAsia="メイリオ" w:hAnsi="メイリオ" w:cs="メイリオ"/>
                <w:color w:val="000000" w:themeColor="text1"/>
                <w:kern w:val="0"/>
                <w:sz w:val="19"/>
                <w:szCs w:val="19"/>
              </w:rPr>
            </w:pPr>
            <w:r w:rsidRPr="00B92D3D">
              <w:rPr>
                <w:rFonts w:ascii="メイリオ" w:eastAsia="メイリオ" w:hAnsi="メイリオ" w:cs="メイリオ" w:hint="eastAsia"/>
                <w:color w:val="000000" w:themeColor="text1"/>
                <w:kern w:val="0"/>
                <w:sz w:val="19"/>
                <w:szCs w:val="19"/>
              </w:rPr>
              <w:t>約</w:t>
            </w:r>
            <w:r w:rsidRPr="00B92D3D">
              <w:rPr>
                <w:rFonts w:ascii="メイリオ" w:eastAsia="メイリオ" w:hAnsi="メイリオ" w:cs="メイリオ"/>
                <w:color w:val="000000" w:themeColor="text1"/>
                <w:kern w:val="0"/>
                <w:sz w:val="19"/>
                <w:szCs w:val="19"/>
              </w:rPr>
              <w:t>100万円規模の販促協賛を代理店より獲得</w:t>
            </w:r>
          </w:p>
          <w:p w14:paraId="54D97F89" w14:textId="77777777" w:rsidR="00B92D3D" w:rsidRPr="00B92D3D" w:rsidRDefault="00B92D3D" w:rsidP="00B92D3D">
            <w:pPr>
              <w:pStyle w:val="10"/>
              <w:spacing w:line="180" w:lineRule="auto"/>
              <w:rPr>
                <w:rFonts w:ascii="メイリオ" w:eastAsia="メイリオ" w:hAnsi="メイリオ" w:cs="メイリオ"/>
                <w:color w:val="000000" w:themeColor="text1"/>
                <w:kern w:val="0"/>
                <w:sz w:val="19"/>
                <w:szCs w:val="19"/>
              </w:rPr>
            </w:pPr>
            <w:r w:rsidRPr="00B92D3D">
              <w:rPr>
                <w:rFonts w:ascii="メイリオ" w:eastAsia="メイリオ" w:hAnsi="メイリオ" w:cs="メイリオ" w:hint="eastAsia"/>
                <w:color w:val="000000" w:themeColor="text1"/>
                <w:kern w:val="0"/>
                <w:sz w:val="19"/>
                <w:szCs w:val="19"/>
              </w:rPr>
              <w:t>営業・物流オペレーションを構築し、事業の成長フェーズへの移行に貢献</w:t>
            </w:r>
          </w:p>
          <w:p w14:paraId="2C37B2D1" w14:textId="36FE9941" w:rsidR="00B92D3D" w:rsidRPr="00B92D3D" w:rsidRDefault="00B92D3D" w:rsidP="00B92D3D">
            <w:pPr>
              <w:pStyle w:val="10"/>
              <w:spacing w:line="180" w:lineRule="auto"/>
              <w:rPr>
                <w:rFonts w:ascii="メイリオ" w:eastAsia="メイリオ" w:hAnsi="メイリオ" w:cs="メイリオ"/>
                <w:color w:val="000000" w:themeColor="text1"/>
                <w:kern w:val="0"/>
                <w:sz w:val="19"/>
                <w:szCs w:val="19"/>
              </w:rPr>
            </w:pPr>
            <w:r w:rsidRPr="00B92D3D">
              <w:rPr>
                <w:rFonts w:ascii="メイリオ" w:eastAsia="メイリオ" w:hAnsi="メイリオ" w:cs="メイリオ" w:hint="eastAsia"/>
                <w:color w:val="000000" w:themeColor="text1"/>
                <w:kern w:val="0"/>
                <w:sz w:val="19"/>
                <w:szCs w:val="19"/>
              </w:rPr>
              <w:t>継続的な販売台数の増加により、追加資金調達につながる事業成長へ貢献</w:t>
            </w:r>
          </w:p>
          <w:p w14:paraId="6CA134AD" w14:textId="77777777" w:rsidR="006E545D" w:rsidRPr="000A4CE2" w:rsidRDefault="006E545D" w:rsidP="003C6BAE">
            <w:pPr>
              <w:pStyle w:val="10"/>
              <w:spacing w:line="180" w:lineRule="auto"/>
              <w:rPr>
                <w:rFonts w:ascii="メイリオ" w:eastAsia="メイリオ" w:hAnsi="メイリオ" w:cs="メイリオ"/>
                <w:color w:val="000000" w:themeColor="text1"/>
                <w:kern w:val="0"/>
                <w:sz w:val="19"/>
                <w:szCs w:val="19"/>
              </w:rPr>
            </w:pPr>
          </w:p>
        </w:tc>
      </w:tr>
    </w:tbl>
    <w:p w14:paraId="46E06EE5" w14:textId="132B6AE4" w:rsidR="00CC2195" w:rsidRPr="000A4CE2" w:rsidRDefault="00CC2195" w:rsidP="000F2F0A">
      <w:pPr>
        <w:pStyle w:val="10"/>
        <w:spacing w:line="180" w:lineRule="auto"/>
        <w:rPr>
          <w:rFonts w:ascii="メイリオ" w:eastAsia="メイリオ" w:hAnsi="メイリオ" w:cs="メイリオ"/>
          <w:color w:val="000000" w:themeColor="text1"/>
          <w:sz w:val="19"/>
          <w:szCs w:val="19"/>
          <w:lang w:val="ja-JP"/>
        </w:rPr>
      </w:pPr>
    </w:p>
    <w:p w14:paraId="03B06939" w14:textId="77777777" w:rsidR="008452B1" w:rsidRPr="000A4CE2" w:rsidRDefault="008452B1" w:rsidP="000F2F0A">
      <w:pPr>
        <w:pStyle w:val="10"/>
        <w:spacing w:line="180" w:lineRule="auto"/>
        <w:rPr>
          <w:rFonts w:ascii="メイリオ" w:eastAsia="メイリオ" w:hAnsi="メイリオ" w:cs="メイリオ"/>
          <w:color w:val="000000" w:themeColor="text1"/>
          <w:sz w:val="19"/>
          <w:szCs w:val="19"/>
          <w:lang w:val="ja-JP"/>
        </w:rPr>
      </w:pPr>
    </w:p>
    <w:p w14:paraId="2B0B1A10" w14:textId="2FDA530F" w:rsidR="000F2F0A" w:rsidRPr="000A4CE2" w:rsidRDefault="00C20436" w:rsidP="000F2F0A">
      <w:pPr>
        <w:pStyle w:val="10"/>
        <w:spacing w:line="180" w:lineRule="auto"/>
        <w:rPr>
          <w:rFonts w:ascii="メイリオ" w:eastAsia="メイリオ" w:hAnsi="メイリオ" w:cs="メイリオ"/>
          <w:color w:val="000000" w:themeColor="text1"/>
          <w:sz w:val="19"/>
          <w:szCs w:val="19"/>
        </w:rPr>
      </w:pPr>
      <w:r w:rsidRPr="000A4CE2">
        <w:rPr>
          <w:rFonts w:ascii="メイリオ" w:eastAsia="メイリオ" w:hAnsi="メイリオ" w:cs="メイリオ"/>
          <w:color w:val="000000" w:themeColor="text1"/>
          <w:sz w:val="19"/>
          <w:szCs w:val="19"/>
          <w:lang w:val="ja-JP"/>
        </w:rPr>
        <w:t xml:space="preserve">　</w:t>
      </w:r>
      <w:r w:rsidRPr="000A4CE2">
        <w:rPr>
          <w:rFonts w:ascii="メイリオ" w:eastAsia="メイリオ" w:hAnsi="メイリオ" w:cs="メイリオ"/>
          <w:color w:val="000000" w:themeColor="text1"/>
          <w:sz w:val="19"/>
          <w:szCs w:val="19"/>
        </w:rPr>
        <w:t>□</w:t>
      </w:r>
      <w:r w:rsidR="002063C8" w:rsidRPr="000A4CE2">
        <w:rPr>
          <w:rFonts w:ascii="メイリオ" w:eastAsia="メイリオ" w:hAnsi="メイリオ" w:cs="メイリオ" w:hint="eastAsia"/>
          <w:color w:val="000000" w:themeColor="text1"/>
          <w:sz w:val="19"/>
          <w:szCs w:val="19"/>
        </w:rPr>
        <w:t>以前の勤務先</w:t>
      </w:r>
    </w:p>
    <w:p w14:paraId="63F3AD9B" w14:textId="6B3A3D22" w:rsidR="003906D3" w:rsidRPr="000A4CE2" w:rsidRDefault="003906D3" w:rsidP="003906D3">
      <w:pPr>
        <w:pStyle w:val="10"/>
        <w:spacing w:line="180" w:lineRule="auto"/>
        <w:ind w:left="193"/>
        <w:rPr>
          <w:rFonts w:ascii="メイリオ" w:eastAsia="メイリオ" w:hAnsi="メイリオ" w:cs="メイリオ"/>
          <w:color w:val="000000" w:themeColor="text1"/>
          <w:sz w:val="19"/>
          <w:szCs w:val="19"/>
        </w:rPr>
      </w:pPr>
      <w:r w:rsidRPr="000A4CE2">
        <w:rPr>
          <w:rFonts w:ascii="メイリオ" w:eastAsia="メイリオ" w:hAnsi="メイリオ" w:cs="メイリオ" w:hint="eastAsia"/>
          <w:color w:val="000000" w:themeColor="text1"/>
          <w:sz w:val="19"/>
          <w:szCs w:val="19"/>
        </w:rPr>
        <w:t>2010年11月～2018年9月　ソフトバンク</w:t>
      </w:r>
      <w:r w:rsidR="00C8672D">
        <w:rPr>
          <w:rFonts w:ascii="メイリオ" w:eastAsia="メイリオ" w:hAnsi="メイリオ" w:cs="メイリオ" w:hint="eastAsia"/>
          <w:color w:val="000000" w:themeColor="text1"/>
          <w:sz w:val="19"/>
          <w:szCs w:val="19"/>
        </w:rPr>
        <w:t>モバイル</w:t>
      </w:r>
      <w:r w:rsidRPr="000A4CE2">
        <w:rPr>
          <w:rFonts w:ascii="メイリオ" w:eastAsia="メイリオ" w:hAnsi="メイリオ" w:cs="メイリオ" w:hint="eastAsia"/>
          <w:color w:val="000000" w:themeColor="text1"/>
          <w:sz w:val="19"/>
          <w:szCs w:val="19"/>
        </w:rPr>
        <w:t>株式会社</w:t>
      </w:r>
      <w:r w:rsidRPr="000A4CE2">
        <w:rPr>
          <w:rFonts w:ascii="メイリオ" w:eastAsia="メイリオ" w:hAnsi="メイリオ" w:cs="メイリオ" w:hint="eastAsia"/>
          <w:color w:val="000000" w:themeColor="text1"/>
          <w:sz w:val="19"/>
          <w:szCs w:val="19"/>
        </w:rPr>
        <w:br/>
        <w:t>・事業内容：</w:t>
      </w:r>
      <w:r w:rsidR="00C8672D" w:rsidRPr="00C8672D">
        <w:rPr>
          <w:rFonts w:ascii="メイリオ" w:eastAsia="メイリオ" w:hAnsi="メイリオ" w:cs="メイリオ"/>
          <w:color w:val="000000" w:themeColor="text1"/>
          <w:sz w:val="19"/>
          <w:szCs w:val="19"/>
        </w:rPr>
        <w:t>IT・通信 通信キャリア</w:t>
      </w:r>
      <w:r w:rsidRPr="000A4CE2">
        <w:rPr>
          <w:rFonts w:ascii="メイリオ" w:eastAsia="メイリオ" w:hAnsi="メイリオ" w:cs="メイリオ" w:hint="eastAsia"/>
          <w:color w:val="000000" w:themeColor="text1"/>
          <w:sz w:val="19"/>
          <w:szCs w:val="19"/>
        </w:rPr>
        <w:t xml:space="preserve">　　従業員数：約17</w:t>
      </w:r>
      <w:r w:rsidR="00C8672D">
        <w:rPr>
          <w:rFonts w:ascii="メイリオ" w:eastAsia="メイリオ" w:hAnsi="メイリオ" w:cs="メイリオ"/>
          <w:color w:val="000000" w:themeColor="text1"/>
          <w:sz w:val="19"/>
          <w:szCs w:val="19"/>
        </w:rPr>
        <w:t>,</w:t>
      </w:r>
      <w:r w:rsidRPr="000A4CE2">
        <w:rPr>
          <w:rFonts w:ascii="メイリオ" w:eastAsia="メイリオ" w:hAnsi="メイリオ" w:cs="メイリオ" w:hint="eastAsia"/>
          <w:color w:val="000000" w:themeColor="text1"/>
          <w:sz w:val="19"/>
          <w:szCs w:val="19"/>
        </w:rPr>
        <w:t>200名</w:t>
      </w:r>
    </w:p>
    <w:tbl>
      <w:tblPr>
        <w:tblW w:w="10070" w:type="dxa"/>
        <w:tblInd w:w="216" w:type="dxa"/>
        <w:tblBorders>
          <w:top w:val="single" w:sz="4" w:space="0" w:color="auto"/>
          <w:left w:val="single" w:sz="4" w:space="0" w:color="auto"/>
          <w:bottom w:val="single" w:sz="4" w:space="0" w:color="auto"/>
          <w:right w:val="single" w:sz="4" w:space="0" w:color="auto"/>
          <w:insideH w:val="single" w:sz="4" w:space="0" w:color="auto"/>
          <w:insideV w:val="dotted" w:sz="4" w:space="0" w:color="000000"/>
        </w:tblBorders>
        <w:tblLayout w:type="fixed"/>
        <w:tblLook w:val="0000" w:firstRow="0" w:lastRow="0" w:firstColumn="0" w:lastColumn="0" w:noHBand="0" w:noVBand="0"/>
      </w:tblPr>
      <w:tblGrid>
        <w:gridCol w:w="1707"/>
        <w:gridCol w:w="8363"/>
      </w:tblGrid>
      <w:tr w:rsidR="000F2F0A" w:rsidRPr="000A4CE2" w14:paraId="3B4640EA" w14:textId="77777777" w:rsidTr="000F42C3">
        <w:trPr>
          <w:trHeight w:val="140"/>
        </w:trPr>
        <w:tc>
          <w:tcPr>
            <w:tcW w:w="1707" w:type="dxa"/>
            <w:shd w:val="clear" w:color="auto" w:fill="D9D9D9" w:themeFill="background1" w:themeFillShade="D9"/>
            <w:tcMar>
              <w:top w:w="80" w:type="dxa"/>
              <w:left w:w="80" w:type="dxa"/>
              <w:bottom w:w="80" w:type="dxa"/>
              <w:right w:w="80" w:type="dxa"/>
            </w:tcMar>
          </w:tcPr>
          <w:p w14:paraId="1657EC54" w14:textId="77777777" w:rsidR="000F2F0A" w:rsidRPr="000A4CE2" w:rsidRDefault="000F2F0A" w:rsidP="00842C0D">
            <w:pPr>
              <w:pStyle w:val="10"/>
              <w:spacing w:line="180" w:lineRule="auto"/>
              <w:rPr>
                <w:rFonts w:ascii="メイリオ" w:eastAsia="メイリオ" w:hAnsi="メイリオ" w:cs="メイリオ"/>
                <w:color w:val="000000" w:themeColor="text1"/>
                <w:sz w:val="19"/>
                <w:szCs w:val="19"/>
                <w:lang w:val="ja-JP"/>
              </w:rPr>
            </w:pPr>
            <w:r w:rsidRPr="000A4CE2">
              <w:rPr>
                <w:rFonts w:ascii="メイリオ" w:eastAsia="メイリオ" w:hAnsi="メイリオ" w:cs="メイリオ"/>
                <w:color w:val="000000" w:themeColor="text1"/>
                <w:sz w:val="19"/>
                <w:szCs w:val="19"/>
                <w:lang w:val="ja-JP"/>
              </w:rPr>
              <w:t>期間</w:t>
            </w:r>
          </w:p>
        </w:tc>
        <w:tc>
          <w:tcPr>
            <w:tcW w:w="8363" w:type="dxa"/>
            <w:shd w:val="clear" w:color="auto" w:fill="D9D9D9" w:themeFill="background1" w:themeFillShade="D9"/>
            <w:tcMar>
              <w:top w:w="80" w:type="dxa"/>
              <w:left w:w="80" w:type="dxa"/>
              <w:bottom w:w="80" w:type="dxa"/>
              <w:right w:w="80" w:type="dxa"/>
            </w:tcMar>
          </w:tcPr>
          <w:p w14:paraId="4611FDE6" w14:textId="77777777" w:rsidR="000F2F0A" w:rsidRPr="000A4CE2" w:rsidRDefault="000F2F0A" w:rsidP="00842C0D">
            <w:pPr>
              <w:pStyle w:val="10"/>
              <w:spacing w:line="180" w:lineRule="auto"/>
              <w:rPr>
                <w:rFonts w:ascii="メイリオ" w:eastAsia="メイリオ" w:hAnsi="メイリオ" w:cs="メイリオ"/>
                <w:color w:val="000000" w:themeColor="text1"/>
                <w:sz w:val="19"/>
                <w:szCs w:val="19"/>
                <w:lang w:val="ja-JP"/>
              </w:rPr>
            </w:pPr>
            <w:r w:rsidRPr="000A4CE2">
              <w:rPr>
                <w:rFonts w:ascii="メイリオ" w:eastAsia="メイリオ" w:hAnsi="メイリオ" w:cs="メイリオ" w:hint="eastAsia"/>
                <w:color w:val="000000" w:themeColor="text1"/>
                <w:sz w:val="19"/>
                <w:szCs w:val="19"/>
                <w:lang w:val="ja-JP"/>
              </w:rPr>
              <w:t>主な職務</w:t>
            </w:r>
            <w:r w:rsidRPr="000A4CE2">
              <w:rPr>
                <w:rFonts w:ascii="メイリオ" w:eastAsia="メイリオ" w:hAnsi="メイリオ" w:cs="メイリオ"/>
                <w:color w:val="000000" w:themeColor="text1"/>
                <w:sz w:val="19"/>
                <w:szCs w:val="19"/>
                <w:lang w:val="ja-JP"/>
              </w:rPr>
              <w:t>内容</w:t>
            </w:r>
          </w:p>
        </w:tc>
      </w:tr>
      <w:tr w:rsidR="000F2F0A" w:rsidRPr="000A4CE2" w14:paraId="7DF1CF41" w14:textId="77777777" w:rsidTr="0044401C">
        <w:trPr>
          <w:trHeight w:val="140"/>
        </w:trPr>
        <w:tc>
          <w:tcPr>
            <w:tcW w:w="1707" w:type="dxa"/>
            <w:tcMar>
              <w:top w:w="80" w:type="dxa"/>
              <w:left w:w="80" w:type="dxa"/>
              <w:bottom w:w="80" w:type="dxa"/>
              <w:right w:w="80" w:type="dxa"/>
            </w:tcMar>
          </w:tcPr>
          <w:p w14:paraId="11351B1D" w14:textId="77777777" w:rsidR="000F2F0A" w:rsidRPr="000A4CE2" w:rsidRDefault="004F1CD7" w:rsidP="003C6BAE">
            <w:pPr>
              <w:pStyle w:val="10"/>
              <w:spacing w:line="180" w:lineRule="auto"/>
              <w:rPr>
                <w:rFonts w:ascii="メイリオ" w:eastAsia="メイリオ" w:hAnsi="メイリオ" w:cs="メイリオ"/>
                <w:color w:val="000000" w:themeColor="text1"/>
                <w:sz w:val="19"/>
                <w:szCs w:val="19"/>
              </w:rPr>
            </w:pPr>
            <w:r w:rsidRPr="000A4CE2">
              <w:rPr>
                <w:rFonts w:ascii="メイリオ" w:eastAsia="メイリオ" w:hAnsi="メイリオ" w:cs="メイリオ" w:hint="eastAsia"/>
                <w:color w:val="000000" w:themeColor="text1"/>
                <w:sz w:val="19"/>
                <w:szCs w:val="19"/>
              </w:rPr>
              <w:t>2010年11月～</w:t>
            </w:r>
          </w:p>
        </w:tc>
        <w:tc>
          <w:tcPr>
            <w:tcW w:w="8363" w:type="dxa"/>
            <w:tcMar>
              <w:top w:w="80" w:type="dxa"/>
              <w:left w:w="80" w:type="dxa"/>
              <w:bottom w:w="80" w:type="dxa"/>
              <w:right w:w="80" w:type="dxa"/>
            </w:tcMar>
          </w:tcPr>
          <w:p w14:paraId="3B63D587" w14:textId="34C8770F" w:rsidR="002063C8" w:rsidRPr="00E30CBE" w:rsidRDefault="004F1CD7" w:rsidP="006570B0">
            <w:pPr>
              <w:pStyle w:val="10"/>
              <w:spacing w:line="180" w:lineRule="auto"/>
              <w:rPr>
                <w:rFonts w:ascii="メイリオ" w:eastAsia="メイリオ" w:hAnsi="メイリオ" w:cs="メイリオ"/>
                <w:color w:val="000000" w:themeColor="text1"/>
                <w:kern w:val="0"/>
                <w:sz w:val="18"/>
                <w:szCs w:val="18"/>
              </w:rPr>
            </w:pPr>
            <w:r w:rsidRPr="00E30CBE">
              <w:rPr>
                <w:rFonts w:ascii="メイリオ" w:eastAsia="メイリオ" w:hAnsi="メイリオ" w:cs="メイリオ" w:hint="eastAsia"/>
                <w:color w:val="000000" w:themeColor="text1"/>
                <w:kern w:val="0"/>
                <w:sz w:val="18"/>
                <w:szCs w:val="18"/>
              </w:rPr>
              <w:t>2010年11月～2013年5月</w:t>
            </w:r>
            <w:r w:rsidRPr="00E30CBE">
              <w:rPr>
                <w:rFonts w:ascii="メイリオ" w:eastAsia="メイリオ" w:hAnsi="メイリオ" w:cs="メイリオ" w:hint="eastAsia"/>
                <w:color w:val="000000" w:themeColor="text1"/>
                <w:kern w:val="0"/>
                <w:sz w:val="18"/>
                <w:szCs w:val="18"/>
              </w:rPr>
              <w:tab/>
            </w:r>
            <w:r w:rsidR="0025181F" w:rsidRPr="00E30CBE">
              <w:rPr>
                <w:rFonts w:ascii="メイリオ" w:eastAsia="メイリオ" w:hAnsi="メイリオ" w:cs="メイリオ" w:hint="eastAsia"/>
                <w:color w:val="000000" w:themeColor="text1"/>
                <w:kern w:val="0"/>
                <w:sz w:val="18"/>
                <w:szCs w:val="18"/>
              </w:rPr>
              <w:t>（</w:t>
            </w:r>
            <w:r w:rsidRPr="00E30CBE">
              <w:rPr>
                <w:rFonts w:ascii="メイリオ" w:eastAsia="メイリオ" w:hAnsi="メイリオ" w:cs="メイリオ" w:hint="eastAsia"/>
                <w:color w:val="000000" w:themeColor="text1"/>
                <w:kern w:val="0"/>
                <w:sz w:val="18"/>
                <w:szCs w:val="18"/>
              </w:rPr>
              <w:t>株式会社ウィル所属の</w:t>
            </w:r>
            <w:r w:rsidR="0025181F" w:rsidRPr="00E30CBE">
              <w:rPr>
                <w:rFonts w:ascii="メイリオ" w:eastAsia="メイリオ" w:hAnsi="メイリオ" w:cs="メイリオ" w:hint="eastAsia"/>
                <w:color w:val="000000" w:themeColor="text1"/>
                <w:kern w:val="0"/>
                <w:sz w:val="18"/>
                <w:szCs w:val="18"/>
              </w:rPr>
              <w:t>業務委託）</w:t>
            </w:r>
            <w:r w:rsidRPr="00E30CBE">
              <w:rPr>
                <w:rFonts w:ascii="メイリオ" w:eastAsia="メイリオ" w:hAnsi="メイリオ" w:cs="メイリオ" w:hint="eastAsia"/>
                <w:color w:val="000000" w:themeColor="text1"/>
                <w:kern w:val="0"/>
                <w:sz w:val="18"/>
                <w:szCs w:val="18"/>
              </w:rPr>
              <w:br/>
              <w:t>ウィルコムのキャンペーンガール</w:t>
            </w:r>
            <w:r w:rsidR="002063C8" w:rsidRPr="00E30CBE">
              <w:rPr>
                <w:rFonts w:ascii="メイリオ" w:eastAsia="メイリオ" w:hAnsi="メイリオ" w:cs="メイリオ" w:hint="eastAsia"/>
                <w:color w:val="000000" w:themeColor="text1"/>
                <w:kern w:val="0"/>
                <w:sz w:val="18"/>
                <w:szCs w:val="18"/>
              </w:rPr>
              <w:t>から</w:t>
            </w:r>
            <w:r w:rsidRPr="00E30CBE">
              <w:rPr>
                <w:rFonts w:ascii="メイリオ" w:eastAsia="メイリオ" w:hAnsi="メイリオ" w:cs="メイリオ" w:hint="eastAsia"/>
                <w:color w:val="000000" w:themeColor="text1"/>
                <w:kern w:val="0"/>
                <w:sz w:val="18"/>
                <w:szCs w:val="18"/>
              </w:rPr>
              <w:t>、店頭スタッフとして</w:t>
            </w:r>
            <w:r w:rsidR="002063C8" w:rsidRPr="00E30CBE">
              <w:rPr>
                <w:rFonts w:ascii="メイリオ" w:eastAsia="メイリオ" w:hAnsi="メイリオ" w:cs="メイリオ" w:hint="eastAsia"/>
                <w:color w:val="000000" w:themeColor="text1"/>
                <w:kern w:val="0"/>
                <w:sz w:val="18"/>
                <w:szCs w:val="18"/>
              </w:rPr>
              <w:t>登用</w:t>
            </w:r>
            <w:r w:rsidRPr="00E30CBE">
              <w:rPr>
                <w:rFonts w:ascii="メイリオ" w:eastAsia="メイリオ" w:hAnsi="メイリオ" w:cs="メイリオ" w:hint="eastAsia"/>
                <w:color w:val="000000" w:themeColor="text1"/>
                <w:kern w:val="0"/>
                <w:sz w:val="18"/>
                <w:szCs w:val="18"/>
              </w:rPr>
              <w:br/>
              <w:t>ヤマダ電機</w:t>
            </w:r>
            <w:r w:rsidR="00E30CBE" w:rsidRPr="00E30CBE">
              <w:rPr>
                <w:rFonts w:ascii="メイリオ" w:eastAsia="メイリオ" w:hAnsi="メイリオ" w:cs="メイリオ" w:hint="eastAsia"/>
                <w:color w:val="000000" w:themeColor="text1"/>
                <w:kern w:val="0"/>
                <w:sz w:val="18"/>
                <w:szCs w:val="18"/>
              </w:rPr>
              <w:t>担当常勤スタッフ</w:t>
            </w:r>
            <w:r w:rsidRPr="00E30CBE">
              <w:rPr>
                <w:rFonts w:ascii="メイリオ" w:eastAsia="メイリオ" w:hAnsi="メイリオ" w:cs="メイリオ" w:hint="eastAsia"/>
                <w:color w:val="000000" w:themeColor="text1"/>
                <w:kern w:val="0"/>
                <w:sz w:val="18"/>
                <w:szCs w:val="18"/>
              </w:rPr>
              <w:br/>
              <w:t>・関東実績1位スタッフとして表彰</w:t>
            </w:r>
            <w:r w:rsidRPr="00E30CBE">
              <w:rPr>
                <w:rFonts w:ascii="メイリオ" w:eastAsia="メイリオ" w:hAnsi="メイリオ" w:cs="メイリオ" w:hint="eastAsia"/>
                <w:color w:val="000000" w:themeColor="text1"/>
                <w:kern w:val="0"/>
                <w:sz w:val="18"/>
                <w:szCs w:val="18"/>
              </w:rPr>
              <w:br/>
              <w:t>・スタッフ最高ランク「Expert」認定</w:t>
            </w:r>
            <w:r w:rsidRPr="00E30CBE">
              <w:rPr>
                <w:rFonts w:ascii="メイリオ" w:eastAsia="メイリオ" w:hAnsi="メイリオ" w:cs="メイリオ" w:hint="eastAsia"/>
                <w:color w:val="000000" w:themeColor="text1"/>
                <w:kern w:val="0"/>
                <w:sz w:val="18"/>
                <w:szCs w:val="18"/>
              </w:rPr>
              <w:br/>
            </w:r>
            <w:r w:rsidRPr="00E30CBE">
              <w:rPr>
                <w:rFonts w:ascii="メイリオ" w:eastAsia="メイリオ" w:hAnsi="メイリオ" w:cs="メイリオ" w:hint="eastAsia"/>
                <w:color w:val="000000" w:themeColor="text1"/>
                <w:kern w:val="0"/>
                <w:sz w:val="18"/>
                <w:szCs w:val="18"/>
              </w:rPr>
              <w:br/>
              <w:t xml:space="preserve">2013年6月～2014年10月 </w:t>
            </w:r>
            <w:r w:rsidR="0025181F" w:rsidRPr="00E30CBE">
              <w:rPr>
                <w:rFonts w:ascii="メイリオ" w:eastAsia="メイリオ" w:hAnsi="メイリオ" w:cs="メイリオ" w:hint="eastAsia"/>
                <w:color w:val="000000" w:themeColor="text1"/>
                <w:kern w:val="0"/>
                <w:sz w:val="18"/>
                <w:szCs w:val="18"/>
              </w:rPr>
              <w:t>（</w:t>
            </w:r>
            <w:r w:rsidRPr="00E30CBE">
              <w:rPr>
                <w:rFonts w:ascii="メイリオ" w:eastAsia="メイリオ" w:hAnsi="メイリオ" w:cs="メイリオ" w:hint="eastAsia"/>
                <w:color w:val="000000" w:themeColor="text1"/>
                <w:kern w:val="0"/>
                <w:sz w:val="18"/>
                <w:szCs w:val="18"/>
              </w:rPr>
              <w:t>株式会社ヒト・コミュニケーションズ所属の</w:t>
            </w:r>
            <w:r w:rsidR="0025181F" w:rsidRPr="00E30CBE">
              <w:rPr>
                <w:rFonts w:ascii="メイリオ" w:eastAsia="メイリオ" w:hAnsi="メイリオ" w:cs="メイリオ" w:hint="eastAsia"/>
                <w:color w:val="000000" w:themeColor="text1"/>
                <w:kern w:val="0"/>
                <w:sz w:val="18"/>
                <w:szCs w:val="18"/>
              </w:rPr>
              <w:t>業務委託）</w:t>
            </w:r>
            <w:r w:rsidRPr="00E30CBE">
              <w:rPr>
                <w:rFonts w:ascii="メイリオ" w:eastAsia="メイリオ" w:hAnsi="メイリオ" w:cs="メイリオ" w:hint="eastAsia"/>
                <w:color w:val="000000" w:themeColor="text1"/>
                <w:kern w:val="0"/>
                <w:sz w:val="18"/>
                <w:szCs w:val="18"/>
              </w:rPr>
              <w:br/>
              <w:t>ウィルコムの代理店営業</w:t>
            </w:r>
          </w:p>
          <w:p w14:paraId="1B71B757" w14:textId="77777777" w:rsidR="008452B1" w:rsidRPr="00E30CBE" w:rsidRDefault="0025181F" w:rsidP="006570B0">
            <w:pPr>
              <w:pStyle w:val="10"/>
              <w:spacing w:line="180" w:lineRule="auto"/>
              <w:rPr>
                <w:rFonts w:ascii="メイリオ" w:eastAsia="メイリオ" w:hAnsi="メイリオ" w:cs="メイリオ"/>
                <w:color w:val="000000" w:themeColor="text1"/>
                <w:kern w:val="0"/>
                <w:sz w:val="18"/>
                <w:szCs w:val="18"/>
              </w:rPr>
            </w:pPr>
            <w:r w:rsidRPr="00E30CBE">
              <w:rPr>
                <w:rFonts w:ascii="メイリオ" w:eastAsia="メイリオ" w:hAnsi="メイリオ" w:cs="メイリオ" w:hint="eastAsia"/>
                <w:color w:val="000000" w:themeColor="text1"/>
                <w:kern w:val="0"/>
                <w:sz w:val="18"/>
                <w:szCs w:val="18"/>
              </w:rPr>
              <w:t>SVとして</w:t>
            </w:r>
            <w:r w:rsidR="002063C8" w:rsidRPr="00E30CBE">
              <w:rPr>
                <w:rFonts w:ascii="メイリオ" w:eastAsia="メイリオ" w:hAnsi="メイリオ" w:cs="メイリオ" w:hint="eastAsia"/>
                <w:color w:val="000000" w:themeColor="text1"/>
                <w:kern w:val="0"/>
                <w:sz w:val="18"/>
                <w:szCs w:val="18"/>
              </w:rPr>
              <w:t>現場のスタッフ10人〜20人をマネジメントする</w:t>
            </w:r>
            <w:r w:rsidR="008452B1" w:rsidRPr="00E30CBE">
              <w:rPr>
                <w:rFonts w:ascii="メイリオ" w:eastAsia="メイリオ" w:hAnsi="メイリオ" w:cs="メイリオ" w:hint="eastAsia"/>
                <w:color w:val="000000" w:themeColor="text1"/>
                <w:kern w:val="0"/>
                <w:sz w:val="18"/>
                <w:szCs w:val="18"/>
              </w:rPr>
              <w:t>。</w:t>
            </w:r>
          </w:p>
          <w:p w14:paraId="11529123" w14:textId="41124B03" w:rsidR="002063C8" w:rsidRPr="00E30CBE" w:rsidRDefault="004F1CD7" w:rsidP="006570B0">
            <w:pPr>
              <w:pStyle w:val="10"/>
              <w:spacing w:line="180" w:lineRule="auto"/>
              <w:rPr>
                <w:rFonts w:ascii="メイリオ" w:eastAsia="メイリオ" w:hAnsi="メイリオ" w:cs="メイリオ"/>
                <w:color w:val="000000" w:themeColor="text1"/>
                <w:kern w:val="0"/>
                <w:sz w:val="18"/>
                <w:szCs w:val="18"/>
              </w:rPr>
            </w:pPr>
            <w:r w:rsidRPr="00E30CBE">
              <w:rPr>
                <w:rFonts w:ascii="メイリオ" w:eastAsia="メイリオ" w:hAnsi="メイリオ" w:cs="メイリオ" w:hint="eastAsia"/>
                <w:color w:val="000000" w:themeColor="text1"/>
                <w:kern w:val="0"/>
                <w:sz w:val="18"/>
                <w:szCs w:val="18"/>
              </w:rPr>
              <w:br/>
            </w:r>
            <w:r w:rsidR="00447D3D" w:rsidRPr="00E30CBE">
              <w:rPr>
                <w:rFonts w:ascii="メイリオ" w:eastAsia="メイリオ" w:hAnsi="メイリオ" w:cs="メイリオ" w:hint="eastAsia"/>
                <w:color w:val="000000" w:themeColor="text1"/>
                <w:kern w:val="0"/>
                <w:sz w:val="18"/>
                <w:szCs w:val="18"/>
              </w:rPr>
              <w:t>□</w:t>
            </w:r>
            <w:r w:rsidRPr="00E30CBE">
              <w:rPr>
                <w:rFonts w:ascii="メイリオ" w:eastAsia="メイリオ" w:hAnsi="メイリオ" w:cs="メイリオ" w:hint="eastAsia"/>
                <w:color w:val="000000" w:themeColor="text1"/>
                <w:kern w:val="0"/>
                <w:sz w:val="18"/>
                <w:szCs w:val="18"/>
              </w:rPr>
              <w:t>2014年８月よりワイモバイルブランド</w:t>
            </w:r>
            <w:r w:rsidRPr="00E30CBE">
              <w:rPr>
                <w:rFonts w:ascii="メイリオ" w:eastAsia="メイリオ" w:hAnsi="メイリオ" w:cs="メイリオ" w:hint="eastAsia"/>
                <w:color w:val="000000" w:themeColor="text1"/>
                <w:kern w:val="0"/>
                <w:sz w:val="18"/>
                <w:szCs w:val="18"/>
              </w:rPr>
              <w:br/>
              <w:t>ビックカメラ担当</w:t>
            </w:r>
            <w:r w:rsidRPr="00E30CBE">
              <w:rPr>
                <w:rFonts w:ascii="メイリオ" w:eastAsia="メイリオ" w:hAnsi="メイリオ" w:cs="メイリオ" w:hint="eastAsia"/>
                <w:color w:val="000000" w:themeColor="text1"/>
                <w:kern w:val="0"/>
                <w:sz w:val="18"/>
                <w:szCs w:val="18"/>
              </w:rPr>
              <w:br/>
              <w:t>有楽町店、ラゾーナ川崎店など11店舗担当</w:t>
            </w:r>
            <w:r w:rsidRPr="00E30CBE">
              <w:rPr>
                <w:rFonts w:ascii="メイリオ" w:eastAsia="メイリオ" w:hAnsi="メイリオ" w:cs="メイリオ" w:hint="eastAsia"/>
                <w:color w:val="000000" w:themeColor="text1"/>
                <w:kern w:val="0"/>
                <w:sz w:val="18"/>
                <w:szCs w:val="18"/>
              </w:rPr>
              <w:br/>
              <w:t>・ラゾーナ店オープン以来初の</w:t>
            </w:r>
            <w:r w:rsidR="0025181F" w:rsidRPr="00E30CBE">
              <w:rPr>
                <w:rFonts w:ascii="メイリオ" w:eastAsia="メイリオ" w:hAnsi="メイリオ" w:cs="メイリオ" w:hint="eastAsia"/>
                <w:color w:val="000000" w:themeColor="text1"/>
                <w:kern w:val="0"/>
                <w:sz w:val="18"/>
                <w:szCs w:val="18"/>
              </w:rPr>
              <w:t>、獲得</w:t>
            </w:r>
            <w:r w:rsidRPr="00E30CBE">
              <w:rPr>
                <w:rFonts w:ascii="メイリオ" w:eastAsia="メイリオ" w:hAnsi="メイリオ" w:cs="メイリオ" w:hint="eastAsia"/>
                <w:color w:val="000000" w:themeColor="text1"/>
                <w:kern w:val="0"/>
                <w:sz w:val="18"/>
                <w:szCs w:val="18"/>
              </w:rPr>
              <w:t>300件超え</w:t>
            </w:r>
            <w:r w:rsidRPr="00E30CBE">
              <w:rPr>
                <w:rFonts w:ascii="メイリオ" w:eastAsia="メイリオ" w:hAnsi="メイリオ" w:cs="メイリオ" w:hint="eastAsia"/>
                <w:color w:val="000000" w:themeColor="text1"/>
                <w:kern w:val="0"/>
                <w:sz w:val="18"/>
                <w:szCs w:val="18"/>
              </w:rPr>
              <w:br/>
              <w:t>・2014年前年比201％、チームNo.1</w:t>
            </w:r>
            <w:r w:rsidRPr="00E30CBE">
              <w:rPr>
                <w:rFonts w:ascii="メイリオ" w:eastAsia="メイリオ" w:hAnsi="メイリオ" w:cs="メイリオ" w:hint="eastAsia"/>
                <w:color w:val="000000" w:themeColor="text1"/>
                <w:kern w:val="0"/>
                <w:sz w:val="18"/>
                <w:szCs w:val="18"/>
              </w:rPr>
              <w:br/>
            </w:r>
            <w:r w:rsidRPr="00E30CBE">
              <w:rPr>
                <w:rFonts w:ascii="メイリオ" w:eastAsia="メイリオ" w:hAnsi="メイリオ" w:cs="メイリオ" w:hint="eastAsia"/>
                <w:color w:val="000000" w:themeColor="text1"/>
                <w:kern w:val="0"/>
                <w:sz w:val="18"/>
                <w:szCs w:val="18"/>
              </w:rPr>
              <w:br/>
              <w:t>2014年11月～2015年3月 ビックカメラチーム所属イベント企画・運営担当</w:t>
            </w:r>
            <w:r w:rsidRPr="00E30CBE">
              <w:rPr>
                <w:rFonts w:ascii="メイリオ" w:eastAsia="メイリオ" w:hAnsi="メイリオ" w:cs="メイリオ" w:hint="eastAsia"/>
                <w:color w:val="000000" w:themeColor="text1"/>
                <w:kern w:val="0"/>
                <w:sz w:val="18"/>
                <w:szCs w:val="18"/>
              </w:rPr>
              <w:br/>
              <w:t>全国を回り数々の店頭イベントを実施</w:t>
            </w:r>
          </w:p>
          <w:p w14:paraId="603DEB28" w14:textId="0F5E7830" w:rsidR="002063C8" w:rsidRPr="00E30CBE" w:rsidRDefault="002063C8" w:rsidP="006570B0">
            <w:pPr>
              <w:pStyle w:val="10"/>
              <w:spacing w:line="180" w:lineRule="auto"/>
              <w:rPr>
                <w:rFonts w:ascii="メイリオ" w:eastAsia="メイリオ" w:hAnsi="メイリオ" w:cs="メイリオ"/>
                <w:color w:val="000000" w:themeColor="text1"/>
                <w:kern w:val="0"/>
                <w:sz w:val="18"/>
                <w:szCs w:val="18"/>
              </w:rPr>
            </w:pPr>
            <w:r w:rsidRPr="00E30CBE">
              <w:rPr>
                <w:rFonts w:ascii="メイリオ" w:eastAsia="メイリオ" w:hAnsi="メイリオ" w:cs="メイリオ" w:hint="eastAsia"/>
                <w:color w:val="000000" w:themeColor="text1"/>
                <w:kern w:val="0"/>
                <w:sz w:val="18"/>
                <w:szCs w:val="18"/>
              </w:rPr>
              <w:t>地方の営業担当に対してイベント運営の研修を行う</w:t>
            </w:r>
            <w:r w:rsidR="008452B1" w:rsidRPr="00E30CBE">
              <w:rPr>
                <w:rFonts w:ascii="メイリオ" w:eastAsia="メイリオ" w:hAnsi="メイリオ" w:cs="メイリオ" w:hint="eastAsia"/>
                <w:color w:val="000000" w:themeColor="text1"/>
                <w:kern w:val="0"/>
                <w:sz w:val="18"/>
                <w:szCs w:val="18"/>
              </w:rPr>
              <w:t>。</w:t>
            </w:r>
            <w:r w:rsidR="004F1CD7" w:rsidRPr="00E30CBE">
              <w:rPr>
                <w:rFonts w:ascii="メイリオ" w:eastAsia="メイリオ" w:hAnsi="メイリオ" w:cs="メイリオ" w:hint="eastAsia"/>
                <w:color w:val="000000" w:themeColor="text1"/>
                <w:kern w:val="0"/>
                <w:sz w:val="18"/>
                <w:szCs w:val="18"/>
              </w:rPr>
              <w:br/>
            </w:r>
            <w:r w:rsidR="004F1CD7" w:rsidRPr="00E30CBE">
              <w:rPr>
                <w:rFonts w:ascii="メイリオ" w:eastAsia="メイリオ" w:hAnsi="メイリオ" w:cs="メイリオ" w:hint="eastAsia"/>
                <w:color w:val="000000" w:themeColor="text1"/>
                <w:kern w:val="0"/>
                <w:sz w:val="18"/>
                <w:szCs w:val="18"/>
              </w:rPr>
              <w:br/>
              <w:t>2015年4月～2016年7月</w:t>
            </w:r>
            <w:r w:rsidR="00447D3D" w:rsidRPr="00E30CBE">
              <w:rPr>
                <w:rFonts w:ascii="メイリオ" w:eastAsia="メイリオ" w:hAnsi="メイリオ" w:cs="メイリオ" w:hint="eastAsia"/>
                <w:color w:val="000000" w:themeColor="text1"/>
                <w:kern w:val="0"/>
                <w:sz w:val="18"/>
                <w:szCs w:val="18"/>
              </w:rPr>
              <w:t>（ソフトバンク</w:t>
            </w:r>
            <w:r w:rsidR="00A07884">
              <w:rPr>
                <w:rFonts w:ascii="メイリオ" w:eastAsia="メイリオ" w:hAnsi="メイリオ" w:cs="メイリオ" w:hint="eastAsia"/>
                <w:color w:val="000000" w:themeColor="text1"/>
                <w:kern w:val="0"/>
                <w:sz w:val="18"/>
                <w:szCs w:val="18"/>
              </w:rPr>
              <w:t>モバイル</w:t>
            </w:r>
            <w:r w:rsidR="00447D3D" w:rsidRPr="00E30CBE">
              <w:rPr>
                <w:rFonts w:ascii="メイリオ" w:eastAsia="メイリオ" w:hAnsi="メイリオ" w:cs="メイリオ" w:hint="eastAsia"/>
                <w:color w:val="000000" w:themeColor="text1"/>
                <w:kern w:val="0"/>
                <w:sz w:val="18"/>
                <w:szCs w:val="18"/>
              </w:rPr>
              <w:t>直雇用</w:t>
            </w:r>
            <w:r w:rsidR="00A07884">
              <w:rPr>
                <w:rFonts w:ascii="メイリオ" w:eastAsia="メイリオ" w:hAnsi="メイリオ" w:cs="メイリオ"/>
                <w:color w:val="000000" w:themeColor="text1"/>
                <w:kern w:val="0"/>
                <w:sz w:val="18"/>
                <w:szCs w:val="18"/>
              </w:rPr>
              <w:t xml:space="preserve"> </w:t>
            </w:r>
            <w:r w:rsidR="00A07884">
              <w:rPr>
                <w:rFonts w:ascii="メイリオ" w:eastAsia="メイリオ" w:hAnsi="メイリオ" w:cs="メイリオ" w:hint="eastAsia"/>
                <w:color w:val="000000" w:themeColor="text1"/>
                <w:kern w:val="0"/>
                <w:sz w:val="18"/>
                <w:szCs w:val="18"/>
              </w:rPr>
              <w:t>契約社員→</w:t>
            </w:r>
            <w:r w:rsidR="00447D3D" w:rsidRPr="00E30CBE">
              <w:rPr>
                <w:rFonts w:ascii="メイリオ" w:eastAsia="メイリオ" w:hAnsi="メイリオ" w:cs="メイリオ" w:hint="eastAsia"/>
                <w:color w:val="000000" w:themeColor="text1"/>
                <w:kern w:val="0"/>
                <w:sz w:val="18"/>
                <w:szCs w:val="18"/>
              </w:rPr>
              <w:t>正社員）</w:t>
            </w:r>
            <w:r w:rsidR="00A07884">
              <w:rPr>
                <w:rFonts w:ascii="メイリオ" w:eastAsia="メイリオ" w:hAnsi="メイリオ" w:cs="メイリオ"/>
                <w:color w:val="000000" w:themeColor="text1"/>
                <w:kern w:val="0"/>
                <w:sz w:val="18"/>
                <w:szCs w:val="18"/>
              </w:rPr>
              <w:br/>
            </w:r>
            <w:r w:rsidR="00A07884" w:rsidRPr="00E30CBE">
              <w:rPr>
                <w:rFonts w:ascii="メイリオ" w:eastAsia="メイリオ" w:hAnsi="メイリオ" w:cs="メイリオ" w:hint="eastAsia"/>
                <w:color w:val="000000" w:themeColor="text1"/>
                <w:kern w:val="0"/>
                <w:sz w:val="18"/>
                <w:szCs w:val="18"/>
              </w:rPr>
              <w:t>ビックカメラチーム所属研修担当</w:t>
            </w:r>
            <w:r w:rsidR="004F1CD7" w:rsidRPr="00E30CBE">
              <w:rPr>
                <w:rFonts w:ascii="メイリオ" w:eastAsia="メイリオ" w:hAnsi="メイリオ" w:cs="メイリオ" w:hint="eastAsia"/>
                <w:color w:val="000000" w:themeColor="text1"/>
                <w:kern w:val="0"/>
                <w:sz w:val="18"/>
                <w:szCs w:val="18"/>
              </w:rPr>
              <w:br/>
              <w:t>・累計研修人数200人以上</w:t>
            </w:r>
            <w:r w:rsidR="004F1CD7" w:rsidRPr="00E30CBE">
              <w:rPr>
                <w:rFonts w:ascii="メイリオ" w:eastAsia="メイリオ" w:hAnsi="メイリオ" w:cs="メイリオ" w:hint="eastAsia"/>
                <w:color w:val="000000" w:themeColor="text1"/>
                <w:kern w:val="0"/>
                <w:sz w:val="18"/>
                <w:szCs w:val="18"/>
              </w:rPr>
              <w:br/>
            </w:r>
            <w:r w:rsidR="004F1CD7" w:rsidRPr="00E30CBE">
              <w:rPr>
                <w:rFonts w:ascii="メイリオ" w:eastAsia="メイリオ" w:hAnsi="メイリオ" w:cs="メイリオ" w:hint="eastAsia"/>
                <w:color w:val="000000" w:themeColor="text1"/>
                <w:kern w:val="0"/>
                <w:sz w:val="18"/>
                <w:szCs w:val="18"/>
              </w:rPr>
              <w:br/>
              <w:t>2016年8月～2017年4月 ソフマップ秋葉原エリア６店舗担当</w:t>
            </w:r>
            <w:r w:rsidR="004F1CD7" w:rsidRPr="00E30CBE">
              <w:rPr>
                <w:rFonts w:ascii="メイリオ" w:eastAsia="メイリオ" w:hAnsi="メイリオ" w:cs="メイリオ" w:hint="eastAsia"/>
                <w:color w:val="000000" w:themeColor="text1"/>
                <w:kern w:val="0"/>
                <w:sz w:val="18"/>
                <w:szCs w:val="18"/>
              </w:rPr>
              <w:br/>
              <w:t>・2017年1月前年比567％、全店目標を大幅達成</w:t>
            </w:r>
            <w:r w:rsidR="004F1CD7" w:rsidRPr="00E30CBE">
              <w:rPr>
                <w:rFonts w:ascii="メイリオ" w:eastAsia="メイリオ" w:hAnsi="メイリオ" w:cs="メイリオ" w:hint="eastAsia"/>
                <w:color w:val="000000" w:themeColor="text1"/>
                <w:kern w:val="0"/>
                <w:sz w:val="18"/>
                <w:szCs w:val="18"/>
              </w:rPr>
              <w:br/>
              <w:t>・新規取り扱い店舗開拓</w:t>
            </w:r>
            <w:r w:rsidR="004F1CD7" w:rsidRPr="00E30CBE">
              <w:rPr>
                <w:rFonts w:ascii="メイリオ" w:eastAsia="メイリオ" w:hAnsi="メイリオ" w:cs="メイリオ" w:hint="eastAsia"/>
                <w:color w:val="000000" w:themeColor="text1"/>
                <w:kern w:val="0"/>
                <w:sz w:val="18"/>
                <w:szCs w:val="18"/>
              </w:rPr>
              <w:br/>
            </w:r>
            <w:r w:rsidR="004F1CD7" w:rsidRPr="00E30CBE">
              <w:rPr>
                <w:rFonts w:ascii="メイリオ" w:eastAsia="メイリオ" w:hAnsi="メイリオ" w:cs="メイリオ" w:hint="eastAsia"/>
                <w:color w:val="000000" w:themeColor="text1"/>
                <w:kern w:val="0"/>
                <w:sz w:val="18"/>
                <w:szCs w:val="18"/>
              </w:rPr>
              <w:br/>
              <w:t>2017年5月～2018年9月 PCデポ全店71店舗担当</w:t>
            </w:r>
            <w:r w:rsidR="004F1CD7" w:rsidRPr="00E30CBE">
              <w:rPr>
                <w:rFonts w:ascii="メイリオ" w:eastAsia="メイリオ" w:hAnsi="メイリオ" w:cs="メイリオ" w:hint="eastAsia"/>
                <w:color w:val="000000" w:themeColor="text1"/>
                <w:kern w:val="0"/>
                <w:sz w:val="18"/>
                <w:szCs w:val="18"/>
              </w:rPr>
              <w:br/>
              <w:t>ワイモバイル専門スタッフのいない、PCデポ社員への営業</w:t>
            </w:r>
            <w:r w:rsidRPr="00E30CBE">
              <w:rPr>
                <w:rFonts w:ascii="メイリオ" w:eastAsia="メイリオ" w:hAnsi="メイリオ" w:cs="メイリオ" w:hint="eastAsia"/>
                <w:color w:val="000000" w:themeColor="text1"/>
                <w:kern w:val="0"/>
                <w:sz w:val="18"/>
                <w:szCs w:val="18"/>
              </w:rPr>
              <w:t>とフォロー</w:t>
            </w:r>
          </w:p>
          <w:p w14:paraId="06B6DBCA" w14:textId="77777777" w:rsidR="00990C17" w:rsidRPr="00E30CBE" w:rsidRDefault="002063C8" w:rsidP="006570B0">
            <w:pPr>
              <w:pStyle w:val="10"/>
              <w:spacing w:line="180" w:lineRule="auto"/>
              <w:rPr>
                <w:rFonts w:ascii="メイリオ" w:eastAsia="メイリオ" w:hAnsi="メイリオ" w:cs="メイリオ"/>
                <w:color w:val="000000" w:themeColor="text1"/>
                <w:kern w:val="0"/>
                <w:sz w:val="18"/>
                <w:szCs w:val="18"/>
              </w:rPr>
            </w:pPr>
            <w:r w:rsidRPr="00E30CBE">
              <w:rPr>
                <w:rFonts w:ascii="メイリオ" w:eastAsia="メイリオ" w:hAnsi="メイリオ" w:cs="メイリオ" w:hint="eastAsia"/>
                <w:color w:val="000000" w:themeColor="text1"/>
                <w:kern w:val="0"/>
                <w:sz w:val="18"/>
                <w:szCs w:val="18"/>
              </w:rPr>
              <w:t>本部交渉（パートナー営業）業務担当</w:t>
            </w:r>
            <w:r w:rsidR="004F1CD7" w:rsidRPr="00E30CBE">
              <w:rPr>
                <w:rFonts w:ascii="メイリオ" w:eastAsia="メイリオ" w:hAnsi="メイリオ" w:cs="メイリオ" w:hint="eastAsia"/>
                <w:color w:val="000000" w:themeColor="text1"/>
                <w:kern w:val="0"/>
                <w:sz w:val="18"/>
                <w:szCs w:val="18"/>
              </w:rPr>
              <w:br/>
              <w:t>・店舗サポートの他、新人営業の研修も並行担当。同行営業、実績管理や戦略の立て方を指導</w:t>
            </w:r>
            <w:r w:rsidR="004F1CD7" w:rsidRPr="00E30CBE">
              <w:rPr>
                <w:rFonts w:ascii="メイリオ" w:eastAsia="メイリオ" w:hAnsi="メイリオ" w:cs="メイリオ" w:hint="eastAsia"/>
                <w:color w:val="000000" w:themeColor="text1"/>
                <w:kern w:val="0"/>
                <w:sz w:val="18"/>
                <w:szCs w:val="18"/>
              </w:rPr>
              <w:br/>
              <w:t>・担当店舗数が多い中、密にコミュニケーションを取ることでブランドの認知度を上げ</w:t>
            </w:r>
            <w:r w:rsidR="004F1CD7" w:rsidRPr="00E30CBE">
              <w:rPr>
                <w:rFonts w:ascii="メイリオ" w:eastAsia="メイリオ" w:hAnsi="メイリオ" w:cs="メイリオ" w:hint="eastAsia"/>
                <w:color w:val="000000" w:themeColor="text1"/>
                <w:kern w:val="0"/>
                <w:sz w:val="18"/>
                <w:szCs w:val="18"/>
              </w:rPr>
              <w:br/>
              <w:t>エンドユーザーへの提案件数を増加していただくことに注力。</w:t>
            </w:r>
            <w:r w:rsidR="004F1CD7" w:rsidRPr="00E30CBE">
              <w:rPr>
                <w:rFonts w:ascii="メイリオ" w:eastAsia="メイリオ" w:hAnsi="メイリオ" w:cs="メイリオ" w:hint="eastAsia"/>
                <w:color w:val="000000" w:themeColor="text1"/>
                <w:kern w:val="0"/>
                <w:sz w:val="18"/>
                <w:szCs w:val="18"/>
              </w:rPr>
              <w:br/>
              <w:t>・2018年2月Google認定Android Ambassador合格</w:t>
            </w:r>
            <w:r w:rsidR="004F1CD7" w:rsidRPr="00E30CBE">
              <w:rPr>
                <w:rFonts w:ascii="メイリオ" w:eastAsia="メイリオ" w:hAnsi="メイリオ" w:cs="メイリオ" w:hint="eastAsia"/>
                <w:color w:val="000000" w:themeColor="text1"/>
                <w:kern w:val="0"/>
                <w:sz w:val="18"/>
                <w:szCs w:val="18"/>
              </w:rPr>
              <w:br/>
            </w:r>
          </w:p>
          <w:p w14:paraId="231D6F5B" w14:textId="3B66D066" w:rsidR="00E30CBE" w:rsidRPr="00E30CBE" w:rsidRDefault="004F1CD7" w:rsidP="00E30CBE">
            <w:pPr>
              <w:pStyle w:val="10"/>
              <w:spacing w:line="180" w:lineRule="auto"/>
              <w:rPr>
                <w:color w:val="000000" w:themeColor="text1"/>
                <w:sz w:val="18"/>
                <w:szCs w:val="18"/>
              </w:rPr>
            </w:pPr>
            <w:r w:rsidRPr="00E30CBE">
              <w:rPr>
                <w:rFonts w:ascii="メイリオ" w:eastAsia="メイリオ" w:hAnsi="メイリオ" w:cs="メイリオ" w:hint="eastAsia"/>
                <w:color w:val="000000" w:themeColor="text1"/>
                <w:kern w:val="0"/>
                <w:sz w:val="18"/>
                <w:szCs w:val="18"/>
              </w:rPr>
              <w:t>■活かせる経験・知識・技術</w:t>
            </w:r>
            <w:r w:rsidRPr="00E30CBE">
              <w:rPr>
                <w:rFonts w:ascii="メイリオ" w:eastAsia="メイリオ" w:hAnsi="メイリオ" w:cs="メイリオ" w:hint="eastAsia"/>
                <w:color w:val="000000" w:themeColor="text1"/>
                <w:kern w:val="0"/>
                <w:sz w:val="18"/>
                <w:szCs w:val="18"/>
              </w:rPr>
              <w:br/>
            </w:r>
            <w:r w:rsidRPr="00E30CBE">
              <w:rPr>
                <w:rFonts w:ascii="メイリオ" w:eastAsia="メイリオ" w:hAnsi="メイリオ" w:cs="メイリオ" w:hint="eastAsia"/>
                <w:color w:val="000000" w:themeColor="text1"/>
                <w:kern w:val="0"/>
                <w:sz w:val="18"/>
                <w:szCs w:val="18"/>
                <w:u w:val="single"/>
              </w:rPr>
              <w:t>企画提案力</w:t>
            </w:r>
            <w:r w:rsidRPr="00E30CBE">
              <w:rPr>
                <w:rFonts w:ascii="メイリオ" w:eastAsia="メイリオ" w:hAnsi="メイリオ" w:cs="メイリオ" w:hint="eastAsia"/>
                <w:color w:val="000000" w:themeColor="text1"/>
                <w:kern w:val="0"/>
                <w:sz w:val="18"/>
                <w:szCs w:val="18"/>
              </w:rPr>
              <w:br/>
            </w:r>
            <w:r w:rsidR="00E30CBE" w:rsidRPr="00E30CBE">
              <w:rPr>
                <w:rFonts w:ascii="メイリオ" w:eastAsia="メイリオ" w:hAnsi="メイリオ" w:cs="ＭＳ 明朝" w:hint="eastAsia"/>
                <w:color w:val="000000" w:themeColor="text1"/>
                <w:sz w:val="18"/>
                <w:szCs w:val="18"/>
              </w:rPr>
              <w:t>店舗巡回業務に加え、規模を問わず店頭イベントの企画・運営を担当。計画立案から人員配置まで一貫して推進し、全体を俯瞰した進行管理を得意としている。リスクを事前に想定し準備を徹底することで、品質と成果の両立を実現してきた。</w:t>
            </w:r>
          </w:p>
          <w:p w14:paraId="476C78DE" w14:textId="3A4B80C9" w:rsidR="00E30CBE" w:rsidRPr="00E30CBE" w:rsidRDefault="004F1CD7" w:rsidP="00E30CBE">
            <w:pPr>
              <w:pStyle w:val="10"/>
              <w:spacing w:line="180" w:lineRule="auto"/>
              <w:rPr>
                <w:rFonts w:ascii="メイリオ" w:eastAsia="メイリオ" w:hAnsi="メイリオ"/>
                <w:color w:val="000000" w:themeColor="text1"/>
                <w:sz w:val="19"/>
                <w:szCs w:val="19"/>
              </w:rPr>
            </w:pPr>
            <w:r w:rsidRPr="00E30CBE">
              <w:rPr>
                <w:rFonts w:ascii="メイリオ" w:eastAsia="メイリオ" w:hAnsi="メイリオ" w:cs="メイリオ" w:hint="eastAsia"/>
                <w:color w:val="000000" w:themeColor="text1"/>
                <w:kern w:val="0"/>
                <w:sz w:val="18"/>
                <w:szCs w:val="18"/>
              </w:rPr>
              <w:br/>
            </w:r>
            <w:r w:rsidRPr="00E30CBE">
              <w:rPr>
                <w:rFonts w:ascii="メイリオ" w:eastAsia="メイリオ" w:hAnsi="メイリオ" w:cs="メイリオ" w:hint="eastAsia"/>
                <w:color w:val="000000" w:themeColor="text1"/>
                <w:kern w:val="0"/>
                <w:sz w:val="18"/>
                <w:szCs w:val="18"/>
                <w:u w:val="single"/>
              </w:rPr>
              <w:t>マネジメントスキル</w:t>
            </w:r>
            <w:r w:rsidRPr="00E30CBE">
              <w:rPr>
                <w:rFonts w:ascii="メイリオ" w:eastAsia="メイリオ" w:hAnsi="メイリオ" w:cs="メイリオ" w:hint="eastAsia"/>
                <w:color w:val="000000" w:themeColor="text1"/>
                <w:kern w:val="0"/>
                <w:sz w:val="18"/>
                <w:szCs w:val="18"/>
              </w:rPr>
              <w:br/>
            </w:r>
            <w:r w:rsidR="00E30CBE" w:rsidRPr="00E30CBE">
              <w:rPr>
                <w:rFonts w:ascii="メイリオ" w:eastAsia="メイリオ" w:hAnsi="メイリオ" w:cs="ＭＳ 明朝" w:hint="eastAsia"/>
                <w:color w:val="000000" w:themeColor="text1"/>
                <w:sz w:val="18"/>
                <w:szCs w:val="18"/>
              </w:rPr>
              <w:t>販売員</w:t>
            </w:r>
            <w:r w:rsidR="00E30CBE" w:rsidRPr="00E30CBE">
              <w:rPr>
                <w:rFonts w:ascii="メイリオ" w:eastAsia="メイリオ" w:hAnsi="メイリオ"/>
                <w:color w:val="000000" w:themeColor="text1"/>
                <w:sz w:val="18"/>
                <w:szCs w:val="18"/>
              </w:rPr>
              <w:t>SV</w:t>
            </w:r>
            <w:r w:rsidR="00E30CBE" w:rsidRPr="00E30CBE">
              <w:rPr>
                <w:rFonts w:ascii="メイリオ" w:eastAsia="メイリオ" w:hAnsi="メイリオ" w:cs="ＭＳ 明朝" w:hint="eastAsia"/>
                <w:color w:val="000000" w:themeColor="text1"/>
                <w:sz w:val="18"/>
                <w:szCs w:val="18"/>
              </w:rPr>
              <w:t>および営業研修の担当として、人材育成とチームマネジメントに従事。「凡事徹底」を重視し、日々のコミュニケーションを通じて安定したパフォーマンスの発揮を支援してきた。短期プロジェクトにおいても主体的にチームをリードし、メンバーの力を引き出しながら目標達成に導</w:t>
            </w:r>
            <w:r w:rsidR="00E30CBE">
              <w:rPr>
                <w:rFonts w:ascii="メイリオ" w:eastAsia="メイリオ" w:hAnsi="メイリオ" w:cs="ＭＳ 明朝" w:hint="eastAsia"/>
                <w:color w:val="000000" w:themeColor="text1"/>
                <w:sz w:val="18"/>
                <w:szCs w:val="18"/>
              </w:rPr>
              <w:t>くことができる</w:t>
            </w:r>
            <w:r w:rsidR="00E30CBE" w:rsidRPr="00E30CBE">
              <w:rPr>
                <w:rFonts w:ascii="メイリオ" w:eastAsia="メイリオ" w:hAnsi="メイリオ" w:cs="ＭＳ 明朝" w:hint="eastAsia"/>
                <w:color w:val="000000" w:themeColor="text1"/>
                <w:sz w:val="18"/>
                <w:szCs w:val="18"/>
              </w:rPr>
              <w:t>。</w:t>
            </w:r>
          </w:p>
          <w:p w14:paraId="3D5DF3AA" w14:textId="2765C28E" w:rsidR="000F2F0A" w:rsidRPr="00E30CBE" w:rsidRDefault="000F2F0A" w:rsidP="006570B0">
            <w:pPr>
              <w:pStyle w:val="10"/>
              <w:spacing w:line="180" w:lineRule="auto"/>
              <w:rPr>
                <w:rFonts w:ascii="メイリオ" w:eastAsia="メイリオ" w:hAnsi="メイリオ" w:cs="メイリオ"/>
                <w:color w:val="000000" w:themeColor="text1"/>
                <w:kern w:val="0"/>
                <w:sz w:val="19"/>
                <w:szCs w:val="19"/>
              </w:rPr>
            </w:pPr>
          </w:p>
          <w:p w14:paraId="58598936" w14:textId="77777777" w:rsidR="00B31D4A" w:rsidRPr="000A4CE2" w:rsidRDefault="00B31D4A" w:rsidP="006570B0">
            <w:pPr>
              <w:pStyle w:val="10"/>
              <w:spacing w:line="180" w:lineRule="auto"/>
              <w:rPr>
                <w:rFonts w:ascii="メイリオ" w:eastAsia="メイリオ" w:hAnsi="メイリオ" w:cs="メイリオ"/>
                <w:color w:val="000000" w:themeColor="text1"/>
                <w:kern w:val="0"/>
                <w:sz w:val="19"/>
                <w:szCs w:val="19"/>
              </w:rPr>
            </w:pPr>
          </w:p>
        </w:tc>
      </w:tr>
    </w:tbl>
    <w:p w14:paraId="0B51AF4A" w14:textId="59C8B877" w:rsidR="00402B59" w:rsidRDefault="00402B59" w:rsidP="003C6BAE">
      <w:pPr>
        <w:pStyle w:val="10"/>
        <w:spacing w:line="180" w:lineRule="auto"/>
        <w:rPr>
          <w:rFonts w:ascii="メイリオ" w:eastAsia="メイリオ" w:hAnsi="メイリオ" w:cs="メイリオ"/>
          <w:color w:val="000000" w:themeColor="text1"/>
          <w:sz w:val="19"/>
          <w:szCs w:val="19"/>
        </w:rPr>
      </w:pPr>
    </w:p>
    <w:p w14:paraId="2A060033" w14:textId="77777777" w:rsidR="007658F2" w:rsidRDefault="007658F2" w:rsidP="003C6BAE">
      <w:pPr>
        <w:pStyle w:val="10"/>
        <w:spacing w:line="180" w:lineRule="auto"/>
        <w:rPr>
          <w:rFonts w:ascii="メイリオ" w:eastAsia="メイリオ" w:hAnsi="メイリオ" w:cs="メイリオ"/>
          <w:color w:val="000000" w:themeColor="text1"/>
          <w:sz w:val="19"/>
          <w:szCs w:val="19"/>
        </w:rPr>
      </w:pPr>
    </w:p>
    <w:p w14:paraId="2694F9C8" w14:textId="0AF35029" w:rsidR="005737EE" w:rsidRPr="000A4CE2" w:rsidRDefault="005737EE" w:rsidP="005737EE">
      <w:pPr>
        <w:pStyle w:val="10"/>
        <w:spacing w:line="180" w:lineRule="auto"/>
        <w:ind w:leftChars="100" w:left="184"/>
        <w:rPr>
          <w:rFonts w:ascii="メイリオ" w:eastAsia="メイリオ" w:hAnsi="メイリオ" w:cs="メイリオ"/>
          <w:color w:val="000000" w:themeColor="text1"/>
          <w:sz w:val="19"/>
          <w:szCs w:val="19"/>
        </w:rPr>
      </w:pPr>
      <w:r w:rsidRPr="000A4CE2">
        <w:rPr>
          <w:rFonts w:ascii="メイリオ" w:eastAsia="メイリオ" w:hAnsi="メイリオ" w:cs="メイリオ"/>
          <w:color w:val="000000" w:themeColor="text1"/>
          <w:sz w:val="19"/>
          <w:szCs w:val="19"/>
        </w:rPr>
        <w:lastRenderedPageBreak/>
        <w:t>□</w:t>
      </w:r>
      <w:r>
        <w:rPr>
          <w:rFonts w:ascii="メイリオ" w:eastAsia="メイリオ" w:hAnsi="メイリオ" w:cs="メイリオ"/>
          <w:color w:val="000000" w:themeColor="text1"/>
          <w:sz w:val="19"/>
          <w:szCs w:val="19"/>
        </w:rPr>
        <w:t>2010</w:t>
      </w:r>
      <w:r>
        <w:rPr>
          <w:rFonts w:ascii="メイリオ" w:eastAsia="メイリオ" w:hAnsi="メイリオ" w:cs="メイリオ" w:hint="eastAsia"/>
          <w:color w:val="000000" w:themeColor="text1"/>
          <w:sz w:val="19"/>
          <w:szCs w:val="19"/>
        </w:rPr>
        <w:t>年</w:t>
      </w:r>
      <w:r w:rsidRPr="000A4CE2">
        <w:rPr>
          <w:rFonts w:ascii="メイリオ" w:eastAsia="メイリオ" w:hAnsi="メイリオ" w:cs="メイリオ" w:hint="eastAsia"/>
          <w:color w:val="000000" w:themeColor="text1"/>
          <w:sz w:val="19"/>
          <w:szCs w:val="19"/>
        </w:rPr>
        <w:t>以前</w:t>
      </w:r>
      <w:r w:rsidR="007658F2">
        <w:rPr>
          <w:rFonts w:ascii="メイリオ" w:eastAsia="メイリオ" w:hAnsi="メイリオ" w:cs="メイリオ" w:hint="eastAsia"/>
          <w:color w:val="000000" w:themeColor="text1"/>
          <w:sz w:val="19"/>
          <w:szCs w:val="19"/>
        </w:rPr>
        <w:t>について</w:t>
      </w:r>
    </w:p>
    <w:p w14:paraId="796EB961" w14:textId="77777777" w:rsidR="007658F2" w:rsidRDefault="005737EE" w:rsidP="005737EE">
      <w:pPr>
        <w:pStyle w:val="10"/>
        <w:spacing w:line="180" w:lineRule="auto"/>
        <w:ind w:leftChars="205" w:left="377"/>
        <w:rPr>
          <w:rFonts w:ascii="メイリオ" w:eastAsia="メイリオ" w:hAnsi="メイリオ" w:cs="メイリオ"/>
          <w:color w:val="000000" w:themeColor="text1"/>
          <w:sz w:val="19"/>
          <w:szCs w:val="19"/>
        </w:rPr>
      </w:pPr>
      <w:r w:rsidRPr="000A4CE2">
        <w:rPr>
          <w:rFonts w:ascii="メイリオ" w:eastAsia="メイリオ" w:hAnsi="メイリオ" w:cs="メイリオ" w:hint="eastAsia"/>
          <w:color w:val="000000" w:themeColor="text1"/>
          <w:sz w:val="19"/>
          <w:szCs w:val="19"/>
        </w:rPr>
        <w:t>20</w:t>
      </w:r>
      <w:r>
        <w:rPr>
          <w:rFonts w:ascii="メイリオ" w:eastAsia="メイリオ" w:hAnsi="メイリオ" w:cs="メイリオ"/>
          <w:color w:val="000000" w:themeColor="text1"/>
          <w:sz w:val="19"/>
          <w:szCs w:val="19"/>
        </w:rPr>
        <w:t>01</w:t>
      </w:r>
      <w:r w:rsidRPr="000A4CE2">
        <w:rPr>
          <w:rFonts w:ascii="メイリオ" w:eastAsia="メイリオ" w:hAnsi="メイリオ" w:cs="メイリオ" w:hint="eastAsia"/>
          <w:color w:val="000000" w:themeColor="text1"/>
          <w:sz w:val="19"/>
          <w:szCs w:val="19"/>
        </w:rPr>
        <w:t>年11月～20</w:t>
      </w:r>
      <w:r>
        <w:rPr>
          <w:rFonts w:ascii="メイリオ" w:eastAsia="メイリオ" w:hAnsi="メイリオ" w:cs="メイリオ"/>
          <w:color w:val="000000" w:themeColor="text1"/>
          <w:sz w:val="19"/>
          <w:szCs w:val="19"/>
        </w:rPr>
        <w:t>10</w:t>
      </w:r>
      <w:r w:rsidRPr="000A4CE2">
        <w:rPr>
          <w:rFonts w:ascii="メイリオ" w:eastAsia="メイリオ" w:hAnsi="メイリオ" w:cs="メイリオ" w:hint="eastAsia"/>
          <w:color w:val="000000" w:themeColor="text1"/>
          <w:sz w:val="19"/>
          <w:szCs w:val="19"/>
        </w:rPr>
        <w:t>年</w:t>
      </w:r>
      <w:r>
        <w:rPr>
          <w:rFonts w:ascii="メイリオ" w:eastAsia="メイリオ" w:hAnsi="メイリオ" w:cs="メイリオ"/>
          <w:color w:val="000000" w:themeColor="text1"/>
          <w:sz w:val="19"/>
          <w:szCs w:val="19"/>
        </w:rPr>
        <w:t>10</w:t>
      </w:r>
      <w:r w:rsidRPr="000A4CE2">
        <w:rPr>
          <w:rFonts w:ascii="メイリオ" w:eastAsia="メイリオ" w:hAnsi="メイリオ" w:cs="メイリオ" w:hint="eastAsia"/>
          <w:color w:val="000000" w:themeColor="text1"/>
          <w:sz w:val="19"/>
          <w:szCs w:val="19"/>
        </w:rPr>
        <w:t xml:space="preserve">月　</w:t>
      </w:r>
      <w:r w:rsidR="007658F2">
        <w:rPr>
          <w:rFonts w:ascii="メイリオ" w:eastAsia="メイリオ" w:hAnsi="メイリオ" w:cs="メイリオ" w:hint="eastAsia"/>
          <w:color w:val="000000" w:themeColor="text1"/>
          <w:sz w:val="19"/>
          <w:szCs w:val="19"/>
        </w:rPr>
        <w:t>育児に専念</w:t>
      </w:r>
    </w:p>
    <w:p w14:paraId="3C3F3D28" w14:textId="0346AD42" w:rsidR="005737EE" w:rsidRPr="000A4CE2" w:rsidRDefault="007658F2" w:rsidP="005737EE">
      <w:pPr>
        <w:pStyle w:val="10"/>
        <w:spacing w:line="180" w:lineRule="auto"/>
        <w:ind w:leftChars="205" w:left="377"/>
        <w:rPr>
          <w:rFonts w:ascii="メイリオ" w:eastAsia="メイリオ" w:hAnsi="メイリオ" w:cs="メイリオ"/>
          <w:color w:val="000000" w:themeColor="text1"/>
          <w:sz w:val="19"/>
          <w:szCs w:val="19"/>
        </w:rPr>
      </w:pPr>
      <w:r w:rsidRPr="000A4CE2">
        <w:rPr>
          <w:rFonts w:ascii="メイリオ" w:eastAsia="メイリオ" w:hAnsi="メイリオ" w:cs="メイリオ" w:hint="eastAsia"/>
          <w:color w:val="000000" w:themeColor="text1"/>
          <w:sz w:val="19"/>
          <w:szCs w:val="19"/>
        </w:rPr>
        <w:t>20</w:t>
      </w:r>
      <w:r>
        <w:rPr>
          <w:rFonts w:ascii="メイリオ" w:eastAsia="メイリオ" w:hAnsi="メイリオ" w:cs="メイリオ"/>
          <w:color w:val="000000" w:themeColor="text1"/>
          <w:sz w:val="19"/>
          <w:szCs w:val="19"/>
        </w:rPr>
        <w:t>00</w:t>
      </w:r>
      <w:r w:rsidRPr="000A4CE2">
        <w:rPr>
          <w:rFonts w:ascii="メイリオ" w:eastAsia="メイリオ" w:hAnsi="メイリオ" w:cs="メイリオ" w:hint="eastAsia"/>
          <w:color w:val="000000" w:themeColor="text1"/>
          <w:sz w:val="19"/>
          <w:szCs w:val="19"/>
        </w:rPr>
        <w:t>年</w:t>
      </w:r>
      <w:r>
        <w:rPr>
          <w:rFonts w:ascii="メイリオ" w:eastAsia="メイリオ" w:hAnsi="メイリオ" w:cs="メイリオ"/>
          <w:color w:val="000000" w:themeColor="text1"/>
          <w:sz w:val="19"/>
          <w:szCs w:val="19"/>
        </w:rPr>
        <w:t>3</w:t>
      </w:r>
      <w:r w:rsidRPr="000A4CE2">
        <w:rPr>
          <w:rFonts w:ascii="メイリオ" w:eastAsia="メイリオ" w:hAnsi="メイリオ" w:cs="メイリオ" w:hint="eastAsia"/>
          <w:color w:val="000000" w:themeColor="text1"/>
          <w:sz w:val="19"/>
          <w:szCs w:val="19"/>
        </w:rPr>
        <w:t>月～20</w:t>
      </w:r>
      <w:r>
        <w:rPr>
          <w:rFonts w:ascii="メイリオ" w:eastAsia="メイリオ" w:hAnsi="メイリオ" w:cs="メイリオ"/>
          <w:color w:val="000000" w:themeColor="text1"/>
          <w:sz w:val="19"/>
          <w:szCs w:val="19"/>
        </w:rPr>
        <w:t>00</w:t>
      </w:r>
      <w:r w:rsidRPr="000A4CE2">
        <w:rPr>
          <w:rFonts w:ascii="メイリオ" w:eastAsia="メイリオ" w:hAnsi="メイリオ" w:cs="メイリオ" w:hint="eastAsia"/>
          <w:color w:val="000000" w:themeColor="text1"/>
          <w:sz w:val="19"/>
          <w:szCs w:val="19"/>
        </w:rPr>
        <w:t>年</w:t>
      </w:r>
      <w:r>
        <w:rPr>
          <w:rFonts w:ascii="メイリオ" w:eastAsia="メイリオ" w:hAnsi="メイリオ" w:cs="メイリオ"/>
          <w:color w:val="000000" w:themeColor="text1"/>
          <w:sz w:val="19"/>
          <w:szCs w:val="19"/>
        </w:rPr>
        <w:t>11</w:t>
      </w:r>
      <w:r w:rsidRPr="000A4CE2">
        <w:rPr>
          <w:rFonts w:ascii="メイリオ" w:eastAsia="メイリオ" w:hAnsi="メイリオ" w:cs="メイリオ" w:hint="eastAsia"/>
          <w:color w:val="000000" w:themeColor="text1"/>
          <w:sz w:val="19"/>
          <w:szCs w:val="19"/>
        </w:rPr>
        <w:t xml:space="preserve">月　</w:t>
      </w:r>
      <w:r>
        <w:rPr>
          <w:rFonts w:ascii="メイリオ" w:eastAsia="メイリオ" w:hAnsi="メイリオ" w:cs="メイリオ" w:hint="eastAsia"/>
          <w:color w:val="000000" w:themeColor="text1"/>
          <w:sz w:val="19"/>
          <w:szCs w:val="19"/>
        </w:rPr>
        <w:t>医療法人社団</w:t>
      </w:r>
      <w:r w:rsidRPr="007658F2">
        <w:rPr>
          <w:rFonts w:ascii="メイリオ" w:eastAsia="メイリオ" w:hAnsi="メイリオ" w:cs="メイリオ"/>
          <w:color w:val="000000" w:themeColor="text1"/>
          <w:sz w:val="19"/>
          <w:szCs w:val="19"/>
        </w:rPr>
        <w:t>恒春会 馬嶋病院</w:t>
      </w:r>
      <w:r>
        <w:rPr>
          <w:rFonts w:ascii="メイリオ" w:eastAsia="メイリオ" w:hAnsi="メイリオ" w:cs="メイリオ"/>
          <w:color w:val="000000" w:themeColor="text1"/>
          <w:sz w:val="19"/>
          <w:szCs w:val="19"/>
        </w:rPr>
        <w:t xml:space="preserve"> </w:t>
      </w:r>
      <w:r>
        <w:rPr>
          <w:rFonts w:ascii="メイリオ" w:eastAsia="メイリオ" w:hAnsi="メイリオ" w:cs="メイリオ" w:hint="eastAsia"/>
          <w:color w:val="000000" w:themeColor="text1"/>
          <w:sz w:val="19"/>
          <w:szCs w:val="19"/>
        </w:rPr>
        <w:t>正社員</w:t>
      </w:r>
      <w:r w:rsidR="005737EE" w:rsidRPr="000A4CE2">
        <w:rPr>
          <w:rFonts w:ascii="メイリオ" w:eastAsia="メイリオ" w:hAnsi="メイリオ" w:cs="メイリオ" w:hint="eastAsia"/>
          <w:color w:val="000000" w:themeColor="text1"/>
          <w:sz w:val="19"/>
          <w:szCs w:val="19"/>
        </w:rPr>
        <w:br/>
        <w:t>・事業内容：</w:t>
      </w:r>
      <w:r>
        <w:rPr>
          <w:rFonts w:ascii="メイリオ" w:eastAsia="メイリオ" w:hAnsi="メイリオ" w:cs="メイリオ" w:hint="eastAsia"/>
          <w:color w:val="000000" w:themeColor="text1"/>
          <w:sz w:val="19"/>
          <w:szCs w:val="19"/>
        </w:rPr>
        <w:t>医療サービス（療養型病床群）</w:t>
      </w:r>
      <w:r w:rsidR="005737EE" w:rsidRPr="000A4CE2">
        <w:rPr>
          <w:rFonts w:ascii="メイリオ" w:eastAsia="メイリオ" w:hAnsi="メイリオ" w:cs="メイリオ" w:hint="eastAsia"/>
          <w:color w:val="000000" w:themeColor="text1"/>
          <w:sz w:val="19"/>
          <w:szCs w:val="19"/>
        </w:rPr>
        <w:t xml:space="preserve">　　</w:t>
      </w:r>
      <w:r>
        <w:rPr>
          <w:rFonts w:ascii="メイリオ" w:eastAsia="メイリオ" w:hAnsi="メイリオ" w:cs="メイリオ" w:hint="eastAsia"/>
          <w:color w:val="000000" w:themeColor="text1"/>
          <w:sz w:val="19"/>
          <w:szCs w:val="19"/>
        </w:rPr>
        <w:t>学業の傍ら看護助手として従事。</w:t>
      </w:r>
    </w:p>
    <w:p w14:paraId="46EA5393" w14:textId="77777777" w:rsidR="005737EE" w:rsidRPr="005737EE" w:rsidRDefault="005737EE" w:rsidP="003C6BAE">
      <w:pPr>
        <w:pStyle w:val="10"/>
        <w:spacing w:line="180" w:lineRule="auto"/>
        <w:rPr>
          <w:rFonts w:ascii="メイリオ" w:eastAsia="メイリオ" w:hAnsi="メイリオ" w:cs="メイリオ"/>
          <w:color w:val="000000" w:themeColor="text1"/>
          <w:sz w:val="19"/>
          <w:szCs w:val="19"/>
        </w:rPr>
      </w:pPr>
    </w:p>
    <w:p w14:paraId="559D8245" w14:textId="154F1D14" w:rsidR="00AF430E" w:rsidRPr="000A4CE2" w:rsidRDefault="00402B59" w:rsidP="00402B59">
      <w:pPr>
        <w:pStyle w:val="10"/>
        <w:spacing w:line="180" w:lineRule="auto"/>
        <w:ind w:leftChars="100" w:left="184"/>
        <w:rPr>
          <w:rFonts w:ascii="メイリオ" w:eastAsia="メイリオ" w:hAnsi="メイリオ" w:cs="メイリオ"/>
          <w:color w:val="000000" w:themeColor="text1"/>
          <w:sz w:val="19"/>
          <w:szCs w:val="19"/>
        </w:rPr>
      </w:pPr>
      <w:r w:rsidRPr="000A4CE2">
        <w:rPr>
          <w:rFonts w:ascii="メイリオ" w:eastAsia="メイリオ" w:hAnsi="メイリオ" w:cs="メイリオ" w:hint="eastAsia"/>
          <w:color w:val="000000" w:themeColor="text1"/>
          <w:sz w:val="19"/>
          <w:szCs w:val="19"/>
        </w:rPr>
        <w:t>□Web制作スキルサマリー（実務経験）</w:t>
      </w:r>
    </w:p>
    <w:tbl>
      <w:tblPr>
        <w:tblW w:w="10070" w:type="dxa"/>
        <w:tblInd w:w="216" w:type="dxa"/>
        <w:tblBorders>
          <w:top w:val="single" w:sz="4" w:space="0" w:color="auto"/>
          <w:left w:val="single" w:sz="4" w:space="0" w:color="auto"/>
          <w:bottom w:val="single" w:sz="4" w:space="0" w:color="auto"/>
          <w:right w:val="single" w:sz="4" w:space="0" w:color="auto"/>
          <w:insideH w:val="single" w:sz="4" w:space="0" w:color="auto"/>
          <w:insideV w:val="dotted" w:sz="4" w:space="0" w:color="000000"/>
        </w:tblBorders>
        <w:tblLayout w:type="fixed"/>
        <w:tblLook w:val="0000" w:firstRow="0" w:lastRow="0" w:firstColumn="0" w:lastColumn="0" w:noHBand="0" w:noVBand="0"/>
      </w:tblPr>
      <w:tblGrid>
        <w:gridCol w:w="1906"/>
        <w:gridCol w:w="8164"/>
      </w:tblGrid>
      <w:tr w:rsidR="003379ED" w:rsidRPr="000A4CE2" w14:paraId="5BDB1E54" w14:textId="77777777" w:rsidTr="00402B59">
        <w:trPr>
          <w:trHeight w:val="140"/>
        </w:trPr>
        <w:tc>
          <w:tcPr>
            <w:tcW w:w="1906" w:type="dxa"/>
            <w:shd w:val="clear" w:color="auto" w:fill="D9D9D9" w:themeFill="background1" w:themeFillShade="D9"/>
            <w:tcMar>
              <w:top w:w="80" w:type="dxa"/>
              <w:left w:w="80" w:type="dxa"/>
              <w:bottom w:w="80" w:type="dxa"/>
              <w:right w:w="80" w:type="dxa"/>
            </w:tcMar>
          </w:tcPr>
          <w:p w14:paraId="50314C6D" w14:textId="7E5E2DA5" w:rsidR="003379ED" w:rsidRPr="000A4CE2" w:rsidRDefault="003379ED" w:rsidP="00402B59">
            <w:pPr>
              <w:pStyle w:val="10"/>
              <w:spacing w:line="180" w:lineRule="auto"/>
              <w:jc w:val="center"/>
              <w:rPr>
                <w:rFonts w:ascii="メイリオ" w:eastAsia="メイリオ" w:hAnsi="メイリオ" w:cs="メイリオ"/>
                <w:color w:val="000000" w:themeColor="text1"/>
                <w:sz w:val="19"/>
                <w:szCs w:val="19"/>
                <w:lang w:val="ja-JP"/>
              </w:rPr>
            </w:pPr>
            <w:r w:rsidRPr="000A4CE2">
              <w:rPr>
                <w:rFonts w:ascii="メイリオ" w:eastAsia="メイリオ" w:hAnsi="メイリオ" w:cs="メイリオ" w:hint="eastAsia"/>
                <w:color w:val="000000" w:themeColor="text1"/>
                <w:sz w:val="19"/>
                <w:szCs w:val="19"/>
                <w:lang w:val="ja-JP"/>
              </w:rPr>
              <w:t>HTML・CSS</w:t>
            </w:r>
            <w:r w:rsidR="00402B59" w:rsidRPr="000A4CE2">
              <w:rPr>
                <w:rFonts w:ascii="メイリオ" w:eastAsia="メイリオ" w:hAnsi="メイリオ" w:cs="メイリオ"/>
                <w:color w:val="000000" w:themeColor="text1"/>
                <w:sz w:val="19"/>
                <w:szCs w:val="19"/>
                <w:lang w:val="ja-JP"/>
              </w:rPr>
              <w:br/>
            </w:r>
            <w:r w:rsidR="00402B59" w:rsidRPr="000A4CE2">
              <w:rPr>
                <w:rFonts w:ascii="メイリオ" w:eastAsia="メイリオ" w:hAnsi="メイリオ" w:cs="メイリオ" w:hint="eastAsia"/>
                <w:color w:val="000000" w:themeColor="text1"/>
                <w:sz w:val="19"/>
                <w:szCs w:val="19"/>
                <w:lang w:val="ja-JP"/>
              </w:rPr>
              <w:t>（</w:t>
            </w:r>
            <w:r w:rsidR="00447D3D" w:rsidRPr="000A4CE2">
              <w:rPr>
                <w:rFonts w:ascii="メイリオ" w:eastAsia="メイリオ" w:hAnsi="メイリオ" w:cs="メイリオ"/>
                <w:color w:val="000000" w:themeColor="text1"/>
                <w:sz w:val="19"/>
                <w:szCs w:val="19"/>
              </w:rPr>
              <w:t>7</w:t>
            </w:r>
            <w:r w:rsidR="00402B59" w:rsidRPr="000A4CE2">
              <w:rPr>
                <w:rFonts w:ascii="メイリオ" w:eastAsia="メイリオ" w:hAnsi="メイリオ" w:cs="メイリオ" w:hint="eastAsia"/>
                <w:color w:val="000000" w:themeColor="text1"/>
                <w:sz w:val="19"/>
                <w:szCs w:val="19"/>
                <w:lang w:val="ja-JP"/>
              </w:rPr>
              <w:t>年程度）</w:t>
            </w:r>
          </w:p>
        </w:tc>
        <w:tc>
          <w:tcPr>
            <w:tcW w:w="8164" w:type="dxa"/>
            <w:tcMar>
              <w:top w:w="80" w:type="dxa"/>
              <w:left w:w="80" w:type="dxa"/>
              <w:bottom w:w="80" w:type="dxa"/>
              <w:right w:w="80" w:type="dxa"/>
            </w:tcMar>
          </w:tcPr>
          <w:p w14:paraId="52F054ED" w14:textId="11B6AEB8" w:rsidR="00BD0F64" w:rsidRPr="000A4CE2" w:rsidRDefault="00BD0F64" w:rsidP="00BD0F64">
            <w:pPr>
              <w:pStyle w:val="Web"/>
              <w:ind w:leftChars="0" w:left="0"/>
              <w:rPr>
                <w:rFonts w:ascii="メイリオ" w:hAnsi="メイリオ" w:cs="ＭＳ Ｐゴシック"/>
                <w:color w:val="000000" w:themeColor="text1"/>
                <w:spacing w:val="0"/>
                <w:sz w:val="18"/>
                <w:szCs w:val="18"/>
                <w:shd w:val="clear" w:color="auto" w:fill="auto"/>
                <w:lang w:val="en-US" w:eastAsia="ja-JP"/>
              </w:rPr>
            </w:pPr>
            <w:r w:rsidRPr="000A4CE2">
              <w:rPr>
                <w:rFonts w:ascii="メイリオ" w:hAnsi="メイリオ"/>
                <w:b/>
                <w:bCs/>
                <w:color w:val="000000" w:themeColor="text1"/>
                <w:sz w:val="18"/>
                <w:szCs w:val="18"/>
                <w:lang w:eastAsia="ja-JP"/>
              </w:rPr>
              <w:t>レスポンシブ対応：</w:t>
            </w:r>
            <w:r w:rsidRPr="000A4CE2">
              <w:rPr>
                <w:rFonts w:ascii="メイリオ" w:hAnsi="メイリオ"/>
                <w:color w:val="000000" w:themeColor="text1"/>
                <w:sz w:val="18"/>
                <w:szCs w:val="18"/>
                <w:lang w:eastAsia="ja-JP"/>
              </w:rPr>
              <w:t xml:space="preserve"> 各種デバイスに最適化した、</w:t>
            </w:r>
            <w:r w:rsidRPr="000A4CE2">
              <w:rPr>
                <w:rFonts w:ascii="メイリオ" w:hAnsi="メイリオ"/>
                <w:color w:val="000000" w:themeColor="text1"/>
                <w:sz w:val="18"/>
                <w:szCs w:val="18"/>
                <w:lang w:val="en-US" w:eastAsia="ja-JP"/>
              </w:rPr>
              <w:t>BEM</w:t>
            </w:r>
            <w:r w:rsidRPr="000A4CE2">
              <w:rPr>
                <w:rFonts w:ascii="メイリオ" w:hAnsi="メイリオ" w:hint="eastAsia"/>
                <w:color w:val="000000" w:themeColor="text1"/>
                <w:sz w:val="18"/>
                <w:szCs w:val="18"/>
                <w:lang w:val="en-US" w:eastAsia="ja-JP"/>
              </w:rPr>
              <w:t>を使った</w:t>
            </w:r>
            <w:r w:rsidRPr="000A4CE2">
              <w:rPr>
                <w:rFonts w:ascii="メイリオ" w:hAnsi="メイリオ"/>
                <w:color w:val="000000" w:themeColor="text1"/>
                <w:sz w:val="18"/>
                <w:szCs w:val="18"/>
                <w:lang w:eastAsia="ja-JP"/>
              </w:rPr>
              <w:t>セマンティックなコーディング</w:t>
            </w:r>
          </w:p>
          <w:p w14:paraId="68F6E11C" w14:textId="3E95BE6A" w:rsidR="00BD0F64" w:rsidRPr="000A4CE2" w:rsidRDefault="00BD0F64" w:rsidP="00BD0F64">
            <w:pPr>
              <w:pStyle w:val="Web"/>
              <w:ind w:leftChars="0" w:left="0"/>
              <w:rPr>
                <w:rFonts w:ascii="メイリオ" w:hAnsi="メイリオ"/>
                <w:color w:val="000000" w:themeColor="text1"/>
                <w:sz w:val="18"/>
                <w:szCs w:val="18"/>
                <w:lang w:eastAsia="ja-JP"/>
              </w:rPr>
            </w:pPr>
            <w:r w:rsidRPr="000A4CE2">
              <w:rPr>
                <w:rFonts w:ascii="メイリオ" w:hAnsi="メイリオ"/>
                <w:b/>
                <w:bCs/>
                <w:color w:val="000000" w:themeColor="text1"/>
                <w:sz w:val="18"/>
                <w:szCs w:val="18"/>
                <w:lang w:eastAsia="ja-JP"/>
              </w:rPr>
              <w:t>モダンCSS・テンプレートエンジン：</w:t>
            </w:r>
            <w:r w:rsidRPr="000A4CE2">
              <w:rPr>
                <w:rFonts w:ascii="メイリオ" w:hAnsi="メイリオ"/>
                <w:color w:val="000000" w:themeColor="text1"/>
                <w:sz w:val="18"/>
                <w:szCs w:val="18"/>
                <w:lang w:eastAsia="ja-JP"/>
              </w:rPr>
              <w:t xml:space="preserve"> Tailwind CSSを用いた効率的なコンポーネント設計・実装、およびEJSを活用したコンポーネントの共通化・モジュール化開発</w:t>
            </w:r>
          </w:p>
          <w:p w14:paraId="6226E748" w14:textId="66A76334" w:rsidR="00BD0F64" w:rsidRPr="000A4CE2" w:rsidRDefault="00BD0F64" w:rsidP="00BD0F64">
            <w:pPr>
              <w:pStyle w:val="Web"/>
              <w:ind w:leftChars="0" w:left="0"/>
              <w:rPr>
                <w:rFonts w:ascii="メイリオ" w:hAnsi="メイリオ"/>
                <w:color w:val="000000" w:themeColor="text1"/>
                <w:sz w:val="18"/>
                <w:szCs w:val="18"/>
                <w:lang w:eastAsia="ja-JP"/>
              </w:rPr>
            </w:pPr>
            <w:r w:rsidRPr="000A4CE2">
              <w:rPr>
                <w:rFonts w:ascii="メイリオ" w:hAnsi="メイリオ"/>
                <w:b/>
                <w:bCs/>
                <w:color w:val="000000" w:themeColor="text1"/>
                <w:sz w:val="18"/>
                <w:szCs w:val="18"/>
                <w:lang w:eastAsia="ja-JP"/>
              </w:rPr>
              <w:t>CMS構築・運用：</w:t>
            </w:r>
            <w:r w:rsidRPr="000A4CE2">
              <w:rPr>
                <w:rFonts w:ascii="メイリオ" w:hAnsi="メイリオ"/>
                <w:color w:val="000000" w:themeColor="text1"/>
                <w:sz w:val="18"/>
                <w:szCs w:val="18"/>
                <w:lang w:eastAsia="ja-JP"/>
              </w:rPr>
              <w:t xml:space="preserve"> WordPressおよびConcrete5を用いたサイト構築、テーマカスタマイズ、および運用・保守</w:t>
            </w:r>
          </w:p>
          <w:p w14:paraId="0E4DDB1A" w14:textId="0BA22663" w:rsidR="003379ED" w:rsidRPr="000A4CE2" w:rsidRDefault="00BD0F64" w:rsidP="00BD0F64">
            <w:pPr>
              <w:pStyle w:val="Web"/>
              <w:ind w:leftChars="0" w:left="0"/>
              <w:rPr>
                <w:rFonts w:ascii="メイリオ" w:hAnsi="メイリオ"/>
                <w:color w:val="000000" w:themeColor="text1"/>
                <w:sz w:val="18"/>
                <w:szCs w:val="18"/>
                <w:lang w:val="en-US" w:eastAsia="ja-JP"/>
              </w:rPr>
            </w:pPr>
            <w:r w:rsidRPr="000A4CE2">
              <w:rPr>
                <w:rFonts w:ascii="メイリオ" w:hAnsi="メイリオ"/>
                <w:b/>
                <w:bCs/>
                <w:color w:val="000000" w:themeColor="text1"/>
                <w:sz w:val="18"/>
                <w:szCs w:val="18"/>
                <w:lang w:eastAsia="ja-JP"/>
              </w:rPr>
              <w:t>次世代表現：</w:t>
            </w:r>
            <w:r w:rsidRPr="000A4CE2">
              <w:rPr>
                <w:rFonts w:ascii="メイリオ" w:hAnsi="メイリオ"/>
                <w:color w:val="000000" w:themeColor="text1"/>
                <w:sz w:val="18"/>
                <w:szCs w:val="18"/>
                <w:lang w:eastAsia="ja-JP"/>
              </w:rPr>
              <w:t xml:space="preserve"> WebGLに関する基礎知識、Webブラウザ上での3Dインタラクション表現</w:t>
            </w:r>
          </w:p>
        </w:tc>
      </w:tr>
      <w:tr w:rsidR="003379ED" w:rsidRPr="000A4CE2" w14:paraId="35FF3AA8" w14:textId="77777777" w:rsidTr="00BD0F64">
        <w:trPr>
          <w:trHeight w:val="510"/>
        </w:trPr>
        <w:tc>
          <w:tcPr>
            <w:tcW w:w="1906" w:type="dxa"/>
            <w:shd w:val="clear" w:color="auto" w:fill="D9D9D9" w:themeFill="background1" w:themeFillShade="D9"/>
            <w:tcMar>
              <w:top w:w="80" w:type="dxa"/>
              <w:left w:w="80" w:type="dxa"/>
              <w:bottom w:w="80" w:type="dxa"/>
              <w:right w:w="80" w:type="dxa"/>
            </w:tcMar>
          </w:tcPr>
          <w:p w14:paraId="2A014942" w14:textId="5A5F0440" w:rsidR="003379ED" w:rsidRPr="000A4CE2" w:rsidRDefault="00402B59" w:rsidP="00402B59">
            <w:pPr>
              <w:pStyle w:val="10"/>
              <w:spacing w:line="180" w:lineRule="auto"/>
              <w:jc w:val="center"/>
              <w:rPr>
                <w:rFonts w:ascii="メイリオ" w:eastAsia="メイリオ" w:hAnsi="メイリオ" w:cs="メイリオ"/>
                <w:color w:val="000000" w:themeColor="text1"/>
                <w:sz w:val="19"/>
                <w:szCs w:val="19"/>
              </w:rPr>
            </w:pPr>
            <w:r w:rsidRPr="000A4CE2">
              <w:rPr>
                <w:rFonts w:ascii="メイリオ" w:eastAsia="メイリオ" w:hAnsi="メイリオ" w:cs="メイリオ" w:hint="eastAsia"/>
                <w:color w:val="000000" w:themeColor="text1"/>
                <w:sz w:val="19"/>
                <w:szCs w:val="19"/>
              </w:rPr>
              <w:t>Photoshop</w:t>
            </w:r>
            <w:r w:rsidRPr="000A4CE2">
              <w:rPr>
                <w:rFonts w:ascii="メイリオ" w:eastAsia="メイリオ" w:hAnsi="メイリオ" w:cs="メイリオ"/>
                <w:color w:val="000000" w:themeColor="text1"/>
                <w:sz w:val="19"/>
                <w:szCs w:val="19"/>
              </w:rPr>
              <w:br/>
            </w:r>
            <w:r w:rsidRPr="000A4CE2">
              <w:rPr>
                <w:rFonts w:ascii="メイリオ" w:eastAsia="メイリオ" w:hAnsi="メイリオ" w:cs="メイリオ" w:hint="eastAsia"/>
                <w:color w:val="000000" w:themeColor="text1"/>
                <w:sz w:val="19"/>
                <w:szCs w:val="19"/>
              </w:rPr>
              <w:t>（</w:t>
            </w:r>
            <w:r w:rsidR="00E30CBE">
              <w:rPr>
                <w:rFonts w:ascii="メイリオ" w:eastAsia="メイリオ" w:hAnsi="メイリオ" w:cs="メイリオ"/>
                <w:color w:val="000000" w:themeColor="text1"/>
                <w:sz w:val="19"/>
                <w:szCs w:val="19"/>
              </w:rPr>
              <w:t>7</w:t>
            </w:r>
            <w:r w:rsidRPr="000A4CE2">
              <w:rPr>
                <w:rFonts w:ascii="メイリオ" w:eastAsia="メイリオ" w:hAnsi="メイリオ" w:cs="メイリオ" w:hint="eastAsia"/>
                <w:color w:val="000000" w:themeColor="text1"/>
                <w:sz w:val="19"/>
                <w:szCs w:val="19"/>
                <w:lang w:val="ja-JP"/>
              </w:rPr>
              <w:t>年程度</w:t>
            </w:r>
            <w:r w:rsidRPr="000A4CE2">
              <w:rPr>
                <w:rFonts w:ascii="メイリオ" w:eastAsia="メイリオ" w:hAnsi="メイリオ" w:cs="メイリオ" w:hint="eastAsia"/>
                <w:color w:val="000000" w:themeColor="text1"/>
                <w:sz w:val="19"/>
                <w:szCs w:val="19"/>
              </w:rPr>
              <w:t>）</w:t>
            </w:r>
          </w:p>
        </w:tc>
        <w:tc>
          <w:tcPr>
            <w:tcW w:w="8164" w:type="dxa"/>
            <w:tcMar>
              <w:top w:w="80" w:type="dxa"/>
              <w:left w:w="80" w:type="dxa"/>
              <w:bottom w:w="80" w:type="dxa"/>
              <w:right w:w="80" w:type="dxa"/>
            </w:tcMar>
          </w:tcPr>
          <w:p w14:paraId="0E643984" w14:textId="44412998" w:rsidR="003379ED" w:rsidRPr="000A4CE2" w:rsidRDefault="00E062AB" w:rsidP="00AD7595">
            <w:pPr>
              <w:pStyle w:val="10"/>
              <w:spacing w:line="180" w:lineRule="auto"/>
              <w:rPr>
                <w:rFonts w:ascii="メイリオ" w:eastAsia="メイリオ" w:hAnsi="メイリオ" w:cs="メイリオ"/>
                <w:color w:val="000000" w:themeColor="text1"/>
                <w:sz w:val="18"/>
                <w:szCs w:val="18"/>
              </w:rPr>
            </w:pPr>
            <w:r w:rsidRPr="000A4CE2">
              <w:rPr>
                <w:rFonts w:ascii="メイリオ" w:eastAsia="メイリオ" w:hAnsi="メイリオ" w:cs="メイリオ"/>
                <w:color w:val="000000" w:themeColor="text1"/>
                <w:sz w:val="18"/>
                <w:szCs w:val="18"/>
              </w:rPr>
              <w:t>LP</w:t>
            </w:r>
            <w:r w:rsidRPr="000A4CE2">
              <w:rPr>
                <w:rFonts w:ascii="メイリオ" w:eastAsia="メイリオ" w:hAnsi="メイリオ" w:cs="メイリオ" w:hint="eastAsia"/>
                <w:color w:val="000000" w:themeColor="text1"/>
                <w:sz w:val="18"/>
                <w:szCs w:val="18"/>
              </w:rPr>
              <w:t>のデザインカンプ、フォトレタッチ、</w:t>
            </w:r>
            <w:r w:rsidRPr="000A4CE2">
              <w:rPr>
                <w:rFonts w:ascii="メイリオ" w:eastAsia="メイリオ" w:hAnsi="メイリオ" w:cs="メイリオ"/>
                <w:color w:val="000000" w:themeColor="text1"/>
                <w:sz w:val="18"/>
                <w:szCs w:val="18"/>
              </w:rPr>
              <w:t>2D</w:t>
            </w:r>
            <w:r w:rsidRPr="000A4CE2">
              <w:rPr>
                <w:rFonts w:ascii="メイリオ" w:eastAsia="メイリオ" w:hAnsi="メイリオ" w:cs="メイリオ" w:hint="eastAsia"/>
                <w:color w:val="000000" w:themeColor="text1"/>
                <w:sz w:val="18"/>
                <w:szCs w:val="18"/>
              </w:rPr>
              <w:t>グラフィックデザイン</w:t>
            </w:r>
            <w:r w:rsidRPr="000A4CE2">
              <w:rPr>
                <w:rFonts w:ascii="メイリオ" w:eastAsia="メイリオ" w:hAnsi="メイリオ" w:cs="メイリオ"/>
                <w:color w:val="000000" w:themeColor="text1"/>
                <w:sz w:val="18"/>
                <w:szCs w:val="18"/>
              </w:rPr>
              <w:t xml:space="preserve"> </w:t>
            </w:r>
            <w:r w:rsidRPr="000A4CE2">
              <w:rPr>
                <w:rFonts w:ascii="メイリオ" w:eastAsia="メイリオ" w:hAnsi="メイリオ" w:cs="メイリオ" w:hint="eastAsia"/>
                <w:color w:val="000000" w:themeColor="text1"/>
                <w:sz w:val="18"/>
                <w:szCs w:val="18"/>
              </w:rPr>
              <w:t>ほか</w:t>
            </w:r>
          </w:p>
        </w:tc>
      </w:tr>
      <w:tr w:rsidR="00402B59" w:rsidRPr="000A4CE2" w14:paraId="7C6F893F" w14:textId="77777777" w:rsidTr="00BD0F64">
        <w:trPr>
          <w:trHeight w:val="510"/>
        </w:trPr>
        <w:tc>
          <w:tcPr>
            <w:tcW w:w="1906" w:type="dxa"/>
            <w:shd w:val="clear" w:color="auto" w:fill="D9D9D9" w:themeFill="background1" w:themeFillShade="D9"/>
            <w:tcMar>
              <w:top w:w="80" w:type="dxa"/>
              <w:left w:w="80" w:type="dxa"/>
              <w:bottom w:w="80" w:type="dxa"/>
              <w:right w:w="80" w:type="dxa"/>
            </w:tcMar>
          </w:tcPr>
          <w:p w14:paraId="4B1AE19A" w14:textId="15FE5015" w:rsidR="00402B59" w:rsidRPr="000A4CE2" w:rsidRDefault="00402B59" w:rsidP="00402B59">
            <w:pPr>
              <w:pStyle w:val="10"/>
              <w:spacing w:line="180" w:lineRule="auto"/>
              <w:jc w:val="center"/>
              <w:rPr>
                <w:rFonts w:ascii="メイリオ" w:eastAsia="メイリオ" w:hAnsi="メイリオ" w:cs="メイリオ"/>
                <w:color w:val="000000" w:themeColor="text1"/>
                <w:sz w:val="19"/>
                <w:szCs w:val="19"/>
              </w:rPr>
            </w:pPr>
            <w:r w:rsidRPr="000A4CE2">
              <w:rPr>
                <w:rFonts w:ascii="メイリオ" w:eastAsia="メイリオ" w:hAnsi="メイリオ" w:cs="メイリオ" w:hint="eastAsia"/>
                <w:color w:val="000000" w:themeColor="text1"/>
                <w:sz w:val="19"/>
                <w:szCs w:val="19"/>
              </w:rPr>
              <w:t>Illustrator</w:t>
            </w:r>
            <w:r w:rsidRPr="000A4CE2">
              <w:rPr>
                <w:rFonts w:ascii="メイリオ" w:eastAsia="メイリオ" w:hAnsi="メイリオ" w:cs="メイリオ"/>
                <w:color w:val="000000" w:themeColor="text1"/>
                <w:sz w:val="19"/>
                <w:szCs w:val="19"/>
              </w:rPr>
              <w:br/>
            </w:r>
            <w:r w:rsidRPr="000A4CE2">
              <w:rPr>
                <w:rFonts w:ascii="メイリオ" w:eastAsia="メイリオ" w:hAnsi="メイリオ" w:cs="メイリオ" w:hint="eastAsia"/>
                <w:color w:val="000000" w:themeColor="text1"/>
                <w:sz w:val="19"/>
                <w:szCs w:val="19"/>
              </w:rPr>
              <w:t>（</w:t>
            </w:r>
            <w:r w:rsidR="00720931">
              <w:rPr>
                <w:rFonts w:ascii="メイリオ" w:eastAsia="メイリオ" w:hAnsi="メイリオ" w:cs="メイリオ"/>
                <w:color w:val="000000" w:themeColor="text1"/>
                <w:sz w:val="19"/>
                <w:szCs w:val="19"/>
              </w:rPr>
              <w:t>3</w:t>
            </w:r>
            <w:r w:rsidRPr="000A4CE2">
              <w:rPr>
                <w:rFonts w:ascii="メイリオ" w:eastAsia="メイリオ" w:hAnsi="メイリオ" w:cs="メイリオ" w:hint="eastAsia"/>
                <w:color w:val="000000" w:themeColor="text1"/>
                <w:sz w:val="19"/>
                <w:szCs w:val="19"/>
                <w:lang w:val="ja-JP"/>
              </w:rPr>
              <w:t>年程度</w:t>
            </w:r>
            <w:r w:rsidRPr="000A4CE2">
              <w:rPr>
                <w:rFonts w:ascii="メイリオ" w:eastAsia="メイリオ" w:hAnsi="メイリオ" w:cs="メイリオ" w:hint="eastAsia"/>
                <w:color w:val="000000" w:themeColor="text1"/>
                <w:sz w:val="19"/>
                <w:szCs w:val="19"/>
              </w:rPr>
              <w:t>）</w:t>
            </w:r>
          </w:p>
        </w:tc>
        <w:tc>
          <w:tcPr>
            <w:tcW w:w="8164" w:type="dxa"/>
            <w:tcMar>
              <w:top w:w="80" w:type="dxa"/>
              <w:left w:w="80" w:type="dxa"/>
              <w:bottom w:w="80" w:type="dxa"/>
              <w:right w:w="80" w:type="dxa"/>
            </w:tcMar>
          </w:tcPr>
          <w:p w14:paraId="614DB041" w14:textId="097F892E" w:rsidR="00402B59" w:rsidRPr="000A4CE2" w:rsidRDefault="005A22BA" w:rsidP="00AD7595">
            <w:pPr>
              <w:pStyle w:val="10"/>
              <w:spacing w:line="180" w:lineRule="auto"/>
              <w:rPr>
                <w:rFonts w:ascii="メイリオ" w:eastAsia="メイリオ" w:hAnsi="メイリオ" w:cs="メイリオ"/>
                <w:color w:val="000000" w:themeColor="text1"/>
                <w:sz w:val="18"/>
                <w:szCs w:val="18"/>
              </w:rPr>
            </w:pPr>
            <w:r w:rsidRPr="000A4CE2">
              <w:rPr>
                <w:rFonts w:ascii="メイリオ" w:eastAsia="メイリオ" w:hAnsi="メイリオ" w:cs="メイリオ" w:hint="eastAsia"/>
                <w:color w:val="000000" w:themeColor="text1"/>
                <w:sz w:val="18"/>
                <w:szCs w:val="18"/>
              </w:rPr>
              <w:t>ポスター作成、アイコン作成</w:t>
            </w:r>
            <w:r w:rsidRPr="000A4CE2">
              <w:rPr>
                <w:rFonts w:ascii="メイリオ" w:eastAsia="メイリオ" w:hAnsi="メイリオ" w:cs="メイリオ"/>
                <w:color w:val="000000" w:themeColor="text1"/>
                <w:sz w:val="18"/>
                <w:szCs w:val="18"/>
              </w:rPr>
              <w:t xml:space="preserve"> </w:t>
            </w:r>
            <w:r w:rsidRPr="000A4CE2">
              <w:rPr>
                <w:rFonts w:ascii="メイリオ" w:eastAsia="メイリオ" w:hAnsi="メイリオ" w:cs="メイリオ" w:hint="eastAsia"/>
                <w:color w:val="000000" w:themeColor="text1"/>
                <w:sz w:val="18"/>
                <w:szCs w:val="18"/>
              </w:rPr>
              <w:t>ほか</w:t>
            </w:r>
          </w:p>
        </w:tc>
      </w:tr>
      <w:tr w:rsidR="00402B59" w:rsidRPr="000A4CE2" w14:paraId="4D1C718E" w14:textId="77777777" w:rsidTr="00BD0F64">
        <w:trPr>
          <w:trHeight w:val="510"/>
        </w:trPr>
        <w:tc>
          <w:tcPr>
            <w:tcW w:w="1906" w:type="dxa"/>
            <w:shd w:val="clear" w:color="auto" w:fill="D9D9D9" w:themeFill="background1" w:themeFillShade="D9"/>
            <w:tcMar>
              <w:top w:w="80" w:type="dxa"/>
              <w:left w:w="80" w:type="dxa"/>
              <w:bottom w:w="80" w:type="dxa"/>
              <w:right w:w="80" w:type="dxa"/>
            </w:tcMar>
          </w:tcPr>
          <w:p w14:paraId="49F6C579" w14:textId="372284ED" w:rsidR="00402B59" w:rsidRPr="000A4CE2" w:rsidRDefault="00402B59" w:rsidP="00402B59">
            <w:pPr>
              <w:pStyle w:val="10"/>
              <w:spacing w:line="180" w:lineRule="auto"/>
              <w:jc w:val="center"/>
              <w:rPr>
                <w:rFonts w:ascii="メイリオ" w:eastAsia="メイリオ" w:hAnsi="メイリオ" w:cs="メイリオ"/>
                <w:color w:val="000000" w:themeColor="text1"/>
                <w:sz w:val="19"/>
                <w:szCs w:val="19"/>
                <w:lang w:val="ja-JP"/>
              </w:rPr>
            </w:pPr>
            <w:r w:rsidRPr="000A4CE2">
              <w:rPr>
                <w:rFonts w:ascii="メイリオ" w:eastAsia="メイリオ" w:hAnsi="メイリオ" w:cs="メイリオ" w:hint="eastAsia"/>
                <w:color w:val="000000" w:themeColor="text1"/>
                <w:sz w:val="19"/>
                <w:szCs w:val="19"/>
                <w:lang w:val="ja-JP"/>
              </w:rPr>
              <w:t>Figma</w:t>
            </w:r>
            <w:r w:rsidRPr="000A4CE2">
              <w:rPr>
                <w:rFonts w:ascii="メイリオ" w:eastAsia="メイリオ" w:hAnsi="メイリオ" w:cs="メイリオ"/>
                <w:color w:val="000000" w:themeColor="text1"/>
                <w:sz w:val="19"/>
                <w:szCs w:val="19"/>
                <w:lang w:val="ja-JP"/>
              </w:rPr>
              <w:br/>
            </w:r>
            <w:r w:rsidRPr="000A4CE2">
              <w:rPr>
                <w:rFonts w:ascii="メイリオ" w:eastAsia="メイリオ" w:hAnsi="メイリオ" w:cs="メイリオ" w:hint="eastAsia"/>
                <w:color w:val="000000" w:themeColor="text1"/>
                <w:sz w:val="19"/>
                <w:szCs w:val="19"/>
                <w:lang w:val="ja-JP"/>
              </w:rPr>
              <w:t>（</w:t>
            </w:r>
            <w:r w:rsidR="00447D3D" w:rsidRPr="000A4CE2">
              <w:rPr>
                <w:rFonts w:ascii="メイリオ" w:eastAsia="メイリオ" w:hAnsi="メイリオ" w:cs="メイリオ"/>
                <w:color w:val="000000" w:themeColor="text1"/>
                <w:sz w:val="19"/>
                <w:szCs w:val="19"/>
              </w:rPr>
              <w:t>5</w:t>
            </w:r>
            <w:r w:rsidRPr="000A4CE2">
              <w:rPr>
                <w:rFonts w:ascii="メイリオ" w:eastAsia="メイリオ" w:hAnsi="メイリオ" w:cs="メイリオ" w:hint="eastAsia"/>
                <w:color w:val="000000" w:themeColor="text1"/>
                <w:sz w:val="19"/>
                <w:szCs w:val="19"/>
                <w:lang w:val="ja-JP"/>
              </w:rPr>
              <w:t>年程度）</w:t>
            </w:r>
          </w:p>
        </w:tc>
        <w:tc>
          <w:tcPr>
            <w:tcW w:w="8164" w:type="dxa"/>
            <w:tcMar>
              <w:top w:w="80" w:type="dxa"/>
              <w:left w:w="80" w:type="dxa"/>
              <w:bottom w:w="80" w:type="dxa"/>
              <w:right w:w="80" w:type="dxa"/>
            </w:tcMar>
          </w:tcPr>
          <w:p w14:paraId="1B02950A" w14:textId="14579034" w:rsidR="00402B59" w:rsidRPr="000A4CE2" w:rsidRDefault="005A22BA" w:rsidP="00AD7595">
            <w:pPr>
              <w:pStyle w:val="10"/>
              <w:spacing w:line="180" w:lineRule="auto"/>
              <w:rPr>
                <w:rFonts w:ascii="メイリオ" w:eastAsia="メイリオ" w:hAnsi="メイリオ" w:cs="メイリオ"/>
                <w:color w:val="000000" w:themeColor="text1"/>
                <w:sz w:val="18"/>
                <w:szCs w:val="18"/>
              </w:rPr>
            </w:pPr>
            <w:r w:rsidRPr="000A4CE2">
              <w:rPr>
                <w:rFonts w:ascii="メイリオ" w:eastAsia="メイリオ" w:hAnsi="メイリオ" w:cs="メイリオ" w:hint="eastAsia"/>
                <w:color w:val="000000" w:themeColor="text1"/>
                <w:sz w:val="18"/>
                <w:szCs w:val="18"/>
                <w:lang w:val="ja-JP"/>
              </w:rPr>
              <w:t>ワイヤーフレームの作成、</w:t>
            </w:r>
            <w:r w:rsidR="00447D3D" w:rsidRPr="000A4CE2">
              <w:rPr>
                <w:rFonts w:ascii="メイリオ" w:eastAsia="メイリオ" w:hAnsi="メイリオ" w:cs="メイリオ"/>
                <w:color w:val="000000" w:themeColor="text1"/>
                <w:sz w:val="18"/>
                <w:szCs w:val="18"/>
              </w:rPr>
              <w:t>UI/</w:t>
            </w:r>
            <w:r w:rsidR="000F703B" w:rsidRPr="000A4CE2">
              <w:rPr>
                <w:rFonts w:ascii="メイリオ" w:eastAsia="メイリオ" w:hAnsi="メイリオ" w:cs="メイリオ" w:hint="eastAsia"/>
                <w:color w:val="000000" w:themeColor="text1"/>
                <w:sz w:val="18"/>
                <w:szCs w:val="18"/>
                <w:lang w:val="ja-JP"/>
              </w:rPr>
              <w:t>U</w:t>
            </w:r>
            <w:r w:rsidR="000F703B" w:rsidRPr="000A4CE2">
              <w:rPr>
                <w:rFonts w:ascii="メイリオ" w:eastAsia="メイリオ" w:hAnsi="メイリオ" w:cs="メイリオ"/>
                <w:color w:val="000000" w:themeColor="text1"/>
                <w:sz w:val="18"/>
                <w:szCs w:val="18"/>
              </w:rPr>
              <w:t>X</w:t>
            </w:r>
            <w:r w:rsidR="000F703B" w:rsidRPr="000A4CE2">
              <w:rPr>
                <w:rFonts w:ascii="メイリオ" w:eastAsia="メイリオ" w:hAnsi="メイリオ" w:cs="メイリオ" w:hint="eastAsia"/>
                <w:color w:val="000000" w:themeColor="text1"/>
                <w:sz w:val="18"/>
                <w:szCs w:val="18"/>
              </w:rPr>
              <w:t>構成案</w:t>
            </w:r>
            <w:r w:rsidRPr="000A4CE2">
              <w:rPr>
                <w:rFonts w:ascii="メイリオ" w:eastAsia="メイリオ" w:hAnsi="メイリオ" w:cs="メイリオ" w:hint="eastAsia"/>
                <w:color w:val="000000" w:themeColor="text1"/>
                <w:sz w:val="18"/>
                <w:szCs w:val="18"/>
                <w:lang w:val="ja-JP"/>
              </w:rPr>
              <w:t>、</w:t>
            </w:r>
            <w:r w:rsidR="00720931">
              <w:rPr>
                <w:rFonts w:ascii="メイリオ" w:eastAsia="メイリオ" w:hAnsi="メイリオ" w:cs="メイリオ" w:hint="eastAsia"/>
                <w:color w:val="000000" w:themeColor="text1"/>
                <w:sz w:val="18"/>
                <w:szCs w:val="18"/>
                <w:lang w:val="ja-JP"/>
              </w:rPr>
              <w:t>プロトタイピング、コンポーネント管理</w:t>
            </w:r>
          </w:p>
        </w:tc>
      </w:tr>
      <w:tr w:rsidR="00402B59" w:rsidRPr="000A4CE2" w14:paraId="1B8E562C" w14:textId="77777777" w:rsidTr="00BD0F64">
        <w:trPr>
          <w:trHeight w:val="510"/>
        </w:trPr>
        <w:tc>
          <w:tcPr>
            <w:tcW w:w="1906" w:type="dxa"/>
            <w:shd w:val="clear" w:color="auto" w:fill="D9D9D9" w:themeFill="background1" w:themeFillShade="D9"/>
            <w:tcMar>
              <w:top w:w="80" w:type="dxa"/>
              <w:left w:w="80" w:type="dxa"/>
              <w:bottom w:w="80" w:type="dxa"/>
              <w:right w:w="80" w:type="dxa"/>
            </w:tcMar>
          </w:tcPr>
          <w:p w14:paraId="260C9C78" w14:textId="5AF1470C" w:rsidR="00402B59" w:rsidRPr="000A4CE2" w:rsidRDefault="00402B59" w:rsidP="00402B59">
            <w:pPr>
              <w:pStyle w:val="10"/>
              <w:spacing w:line="180" w:lineRule="auto"/>
              <w:jc w:val="center"/>
              <w:rPr>
                <w:rFonts w:ascii="メイリオ" w:eastAsia="メイリオ" w:hAnsi="メイリオ" w:cs="メイリオ"/>
                <w:color w:val="000000" w:themeColor="text1"/>
                <w:sz w:val="19"/>
                <w:szCs w:val="19"/>
                <w:lang w:val="ja-JP"/>
              </w:rPr>
            </w:pPr>
            <w:r w:rsidRPr="000A4CE2">
              <w:rPr>
                <w:rFonts w:ascii="メイリオ" w:eastAsia="メイリオ" w:hAnsi="メイリオ" w:cs="メイリオ" w:hint="eastAsia"/>
                <w:color w:val="000000" w:themeColor="text1"/>
                <w:sz w:val="19"/>
                <w:szCs w:val="19"/>
                <w:lang w:val="ja-JP"/>
              </w:rPr>
              <w:t>ディレクション</w:t>
            </w:r>
            <w:r w:rsidRPr="000A4CE2">
              <w:rPr>
                <w:rFonts w:ascii="メイリオ" w:eastAsia="メイリオ" w:hAnsi="メイリオ" w:cs="メイリオ"/>
                <w:color w:val="000000" w:themeColor="text1"/>
                <w:sz w:val="19"/>
                <w:szCs w:val="19"/>
                <w:lang w:val="ja-JP"/>
              </w:rPr>
              <w:br/>
            </w:r>
            <w:r w:rsidRPr="000A4CE2">
              <w:rPr>
                <w:rFonts w:ascii="メイリオ" w:eastAsia="メイリオ" w:hAnsi="メイリオ" w:cs="メイリオ" w:hint="eastAsia"/>
                <w:color w:val="000000" w:themeColor="text1"/>
                <w:sz w:val="19"/>
                <w:szCs w:val="19"/>
                <w:lang w:val="ja-JP"/>
              </w:rPr>
              <w:t>（</w:t>
            </w:r>
            <w:r w:rsidR="007658F2">
              <w:rPr>
                <w:rFonts w:ascii="メイリオ" w:eastAsia="メイリオ" w:hAnsi="メイリオ" w:cs="メイリオ"/>
                <w:color w:val="000000" w:themeColor="text1"/>
                <w:sz w:val="19"/>
                <w:szCs w:val="19"/>
              </w:rPr>
              <w:t>7</w:t>
            </w:r>
            <w:r w:rsidRPr="000A4CE2">
              <w:rPr>
                <w:rFonts w:ascii="メイリオ" w:eastAsia="メイリオ" w:hAnsi="メイリオ" w:cs="メイリオ" w:hint="eastAsia"/>
                <w:color w:val="000000" w:themeColor="text1"/>
                <w:sz w:val="19"/>
                <w:szCs w:val="19"/>
                <w:lang w:val="ja-JP"/>
              </w:rPr>
              <w:t>年程度）</w:t>
            </w:r>
          </w:p>
        </w:tc>
        <w:tc>
          <w:tcPr>
            <w:tcW w:w="8164" w:type="dxa"/>
            <w:tcMar>
              <w:top w:w="80" w:type="dxa"/>
              <w:left w:w="80" w:type="dxa"/>
              <w:bottom w:w="80" w:type="dxa"/>
              <w:right w:w="80" w:type="dxa"/>
            </w:tcMar>
          </w:tcPr>
          <w:p w14:paraId="4CDB7E6F" w14:textId="2FFBF98A" w:rsidR="00402B59" w:rsidRPr="000A4CE2" w:rsidRDefault="005A22BA" w:rsidP="00AD7595">
            <w:pPr>
              <w:pStyle w:val="10"/>
              <w:spacing w:line="180" w:lineRule="auto"/>
              <w:rPr>
                <w:rFonts w:ascii="メイリオ" w:eastAsia="メイリオ" w:hAnsi="メイリオ" w:cs="メイリオ"/>
                <w:color w:val="000000" w:themeColor="text1"/>
                <w:sz w:val="18"/>
                <w:szCs w:val="18"/>
              </w:rPr>
            </w:pPr>
            <w:r w:rsidRPr="000A4CE2">
              <w:rPr>
                <w:rFonts w:ascii="メイリオ" w:eastAsia="メイリオ" w:hAnsi="メイリオ" w:cs="メイリオ" w:hint="eastAsia"/>
                <w:color w:val="000000" w:themeColor="text1"/>
                <w:sz w:val="18"/>
                <w:szCs w:val="18"/>
                <w:lang w:val="ja-JP"/>
              </w:rPr>
              <w:t>コーポレートサイト改修の企画提案、</w:t>
            </w:r>
            <w:r w:rsidRPr="000A4CE2">
              <w:rPr>
                <w:rFonts w:ascii="メイリオ" w:eastAsia="メイリオ" w:hAnsi="メイリオ" w:cs="メイリオ"/>
                <w:color w:val="000000" w:themeColor="text1"/>
                <w:sz w:val="18"/>
                <w:szCs w:val="18"/>
              </w:rPr>
              <w:t>UX</w:t>
            </w:r>
            <w:r w:rsidRPr="000A4CE2">
              <w:rPr>
                <w:rFonts w:ascii="メイリオ" w:eastAsia="メイリオ" w:hAnsi="メイリオ" w:cs="メイリオ" w:hint="eastAsia"/>
                <w:color w:val="000000" w:themeColor="text1"/>
                <w:sz w:val="18"/>
                <w:szCs w:val="18"/>
              </w:rPr>
              <w:t>設計、工程管理</w:t>
            </w:r>
          </w:p>
        </w:tc>
      </w:tr>
      <w:tr w:rsidR="00402B59" w:rsidRPr="000A4CE2" w14:paraId="7DD9D60E" w14:textId="77777777" w:rsidTr="00BD0F64">
        <w:trPr>
          <w:trHeight w:val="510"/>
        </w:trPr>
        <w:tc>
          <w:tcPr>
            <w:tcW w:w="1906" w:type="dxa"/>
            <w:shd w:val="clear" w:color="auto" w:fill="D9D9D9" w:themeFill="background1" w:themeFillShade="D9"/>
            <w:tcMar>
              <w:top w:w="80" w:type="dxa"/>
              <w:left w:w="80" w:type="dxa"/>
              <w:bottom w:w="80" w:type="dxa"/>
              <w:right w:w="80" w:type="dxa"/>
            </w:tcMar>
            <w:vAlign w:val="center"/>
          </w:tcPr>
          <w:p w14:paraId="74DAFC8E" w14:textId="58B53A58" w:rsidR="00402B59" w:rsidRPr="000A4CE2" w:rsidRDefault="00402B59" w:rsidP="00E062AB">
            <w:pPr>
              <w:pStyle w:val="10"/>
              <w:spacing w:line="180" w:lineRule="auto"/>
              <w:jc w:val="center"/>
              <w:rPr>
                <w:rFonts w:ascii="メイリオ" w:eastAsia="メイリオ" w:hAnsi="メイリオ" w:cs="メイリオ"/>
                <w:color w:val="000000" w:themeColor="text1"/>
                <w:sz w:val="19"/>
                <w:szCs w:val="19"/>
                <w:lang w:val="ja-JP"/>
              </w:rPr>
            </w:pPr>
            <w:r w:rsidRPr="000A4CE2">
              <w:rPr>
                <w:rFonts w:ascii="メイリオ" w:eastAsia="メイリオ" w:hAnsi="メイリオ" w:cs="メイリオ" w:hint="eastAsia"/>
                <w:color w:val="000000" w:themeColor="text1"/>
                <w:sz w:val="19"/>
                <w:szCs w:val="19"/>
                <w:lang w:val="ja-JP"/>
              </w:rPr>
              <w:t xml:space="preserve">Google </w:t>
            </w:r>
            <w:r w:rsidRPr="000A4CE2">
              <w:rPr>
                <w:rFonts w:ascii="メイリオ" w:eastAsia="メイリオ" w:hAnsi="メイリオ" w:cs="メイリオ"/>
                <w:color w:val="000000" w:themeColor="text1"/>
                <w:sz w:val="19"/>
                <w:szCs w:val="19"/>
              </w:rPr>
              <w:t>A</w:t>
            </w:r>
            <w:r w:rsidRPr="000A4CE2">
              <w:rPr>
                <w:rFonts w:ascii="メイリオ" w:eastAsia="メイリオ" w:hAnsi="メイリオ" w:cs="メイリオ" w:hint="eastAsia"/>
                <w:color w:val="000000" w:themeColor="text1"/>
                <w:sz w:val="19"/>
                <w:szCs w:val="19"/>
                <w:lang w:val="ja-JP"/>
              </w:rPr>
              <w:t>nalytics</w:t>
            </w:r>
          </w:p>
        </w:tc>
        <w:tc>
          <w:tcPr>
            <w:tcW w:w="8164" w:type="dxa"/>
            <w:tcMar>
              <w:top w:w="80" w:type="dxa"/>
              <w:left w:w="80" w:type="dxa"/>
              <w:bottom w:w="80" w:type="dxa"/>
              <w:right w:w="80" w:type="dxa"/>
            </w:tcMar>
          </w:tcPr>
          <w:p w14:paraId="1017D883" w14:textId="7C851A78" w:rsidR="00402B59" w:rsidRPr="000A4CE2" w:rsidRDefault="00D13986" w:rsidP="00AD7595">
            <w:pPr>
              <w:pStyle w:val="10"/>
              <w:spacing w:line="180" w:lineRule="auto"/>
              <w:rPr>
                <w:rFonts w:ascii="メイリオ" w:eastAsia="メイリオ" w:hAnsi="メイリオ" w:cs="メイリオ"/>
                <w:color w:val="000000" w:themeColor="text1"/>
                <w:sz w:val="18"/>
                <w:szCs w:val="18"/>
              </w:rPr>
            </w:pPr>
            <w:r w:rsidRPr="000A4CE2">
              <w:rPr>
                <w:rFonts w:ascii="メイリオ" w:eastAsia="メイリオ" w:hAnsi="メイリオ" w:cs="メイリオ" w:hint="eastAsia"/>
                <w:color w:val="000000" w:themeColor="text1"/>
                <w:sz w:val="18"/>
                <w:szCs w:val="18"/>
                <w:lang w:val="ja-JP"/>
              </w:rPr>
              <w:t>コーポレートサイトのS</w:t>
            </w:r>
            <w:r w:rsidRPr="000A4CE2">
              <w:rPr>
                <w:rFonts w:ascii="メイリオ" w:eastAsia="メイリオ" w:hAnsi="メイリオ" w:cs="メイリオ"/>
                <w:color w:val="000000" w:themeColor="text1"/>
                <w:sz w:val="18"/>
                <w:szCs w:val="18"/>
              </w:rPr>
              <w:t>EO</w:t>
            </w:r>
            <w:r w:rsidRPr="000A4CE2">
              <w:rPr>
                <w:rFonts w:ascii="メイリオ" w:eastAsia="メイリオ" w:hAnsi="メイリオ" w:cs="メイリオ" w:hint="eastAsia"/>
                <w:color w:val="000000" w:themeColor="text1"/>
                <w:sz w:val="18"/>
                <w:szCs w:val="18"/>
              </w:rPr>
              <w:t>対策と</w:t>
            </w:r>
            <w:r w:rsidRPr="000A4CE2">
              <w:rPr>
                <w:rFonts w:ascii="メイリオ" w:eastAsia="メイリオ" w:hAnsi="メイリオ" w:cs="メイリオ"/>
                <w:color w:val="000000" w:themeColor="text1"/>
                <w:sz w:val="18"/>
                <w:szCs w:val="18"/>
              </w:rPr>
              <w:t>PV</w:t>
            </w:r>
            <w:r w:rsidRPr="000A4CE2">
              <w:rPr>
                <w:rFonts w:ascii="メイリオ" w:eastAsia="メイリオ" w:hAnsi="メイリオ" w:cs="メイリオ" w:hint="eastAsia"/>
                <w:color w:val="000000" w:themeColor="text1"/>
                <w:sz w:val="18"/>
                <w:szCs w:val="18"/>
              </w:rPr>
              <w:t>、セッション、滞在時間などによる全体傾向の解析と</w:t>
            </w:r>
            <w:r w:rsidRPr="000A4CE2">
              <w:rPr>
                <w:rFonts w:ascii="メイリオ" w:eastAsia="メイリオ" w:hAnsi="メイリオ" w:cs="メイリオ"/>
                <w:color w:val="000000" w:themeColor="text1"/>
                <w:sz w:val="18"/>
                <w:szCs w:val="18"/>
              </w:rPr>
              <w:br/>
            </w:r>
            <w:r w:rsidRPr="000A4CE2">
              <w:rPr>
                <w:rFonts w:ascii="メイリオ" w:eastAsia="メイリオ" w:hAnsi="メイリオ" w:cs="メイリオ" w:hint="eastAsia"/>
                <w:color w:val="000000" w:themeColor="text1"/>
                <w:sz w:val="18"/>
                <w:szCs w:val="18"/>
              </w:rPr>
              <w:t>改善案の提案</w:t>
            </w:r>
          </w:p>
        </w:tc>
      </w:tr>
      <w:tr w:rsidR="00402B59" w:rsidRPr="000A4CE2" w14:paraId="4AF30322" w14:textId="77777777" w:rsidTr="00BD0F64">
        <w:trPr>
          <w:trHeight w:val="510"/>
        </w:trPr>
        <w:tc>
          <w:tcPr>
            <w:tcW w:w="1906" w:type="dxa"/>
            <w:shd w:val="clear" w:color="auto" w:fill="D9D9D9" w:themeFill="background1" w:themeFillShade="D9"/>
            <w:tcMar>
              <w:top w:w="80" w:type="dxa"/>
              <w:left w:w="80" w:type="dxa"/>
              <w:bottom w:w="80" w:type="dxa"/>
              <w:right w:w="80" w:type="dxa"/>
            </w:tcMar>
          </w:tcPr>
          <w:p w14:paraId="7C9E40B2" w14:textId="66948562" w:rsidR="00402B59" w:rsidRPr="000A4CE2" w:rsidRDefault="00402B59" w:rsidP="00402B59">
            <w:pPr>
              <w:pStyle w:val="10"/>
              <w:spacing w:line="180" w:lineRule="auto"/>
              <w:jc w:val="center"/>
              <w:rPr>
                <w:rFonts w:ascii="メイリオ" w:eastAsia="メイリオ" w:hAnsi="メイリオ" w:cs="メイリオ"/>
                <w:color w:val="000000" w:themeColor="text1"/>
                <w:sz w:val="19"/>
                <w:szCs w:val="19"/>
              </w:rPr>
            </w:pPr>
            <w:r w:rsidRPr="000A4CE2">
              <w:rPr>
                <w:rFonts w:ascii="メイリオ" w:eastAsia="メイリオ" w:hAnsi="メイリオ" w:cs="メイリオ"/>
                <w:color w:val="000000" w:themeColor="text1"/>
                <w:sz w:val="19"/>
                <w:szCs w:val="19"/>
              </w:rPr>
              <w:t>e-learning</w:t>
            </w:r>
            <w:r w:rsidRPr="000A4CE2">
              <w:rPr>
                <w:rFonts w:ascii="メイリオ" w:eastAsia="メイリオ" w:hAnsi="メイリオ" w:cs="メイリオ"/>
                <w:color w:val="000000" w:themeColor="text1"/>
                <w:sz w:val="19"/>
                <w:szCs w:val="19"/>
              </w:rPr>
              <w:br/>
            </w:r>
            <w:r w:rsidRPr="000A4CE2">
              <w:rPr>
                <w:rFonts w:ascii="メイリオ" w:eastAsia="メイリオ" w:hAnsi="メイリオ" w:cs="メイリオ" w:hint="eastAsia"/>
                <w:color w:val="000000" w:themeColor="text1"/>
                <w:sz w:val="19"/>
                <w:szCs w:val="19"/>
              </w:rPr>
              <w:t>オーサリングツール</w:t>
            </w:r>
          </w:p>
        </w:tc>
        <w:tc>
          <w:tcPr>
            <w:tcW w:w="8164" w:type="dxa"/>
            <w:tcMar>
              <w:top w:w="80" w:type="dxa"/>
              <w:left w:w="80" w:type="dxa"/>
              <w:bottom w:w="80" w:type="dxa"/>
              <w:right w:w="80" w:type="dxa"/>
            </w:tcMar>
          </w:tcPr>
          <w:p w14:paraId="4105C88B" w14:textId="0AB0DC6A" w:rsidR="00402B59" w:rsidRPr="000A4CE2" w:rsidRDefault="00D13986" w:rsidP="00AD7595">
            <w:pPr>
              <w:pStyle w:val="10"/>
              <w:spacing w:line="180" w:lineRule="auto"/>
              <w:rPr>
                <w:rFonts w:ascii="メイリオ" w:eastAsia="メイリオ" w:hAnsi="メイリオ" w:cs="メイリオ"/>
                <w:color w:val="000000" w:themeColor="text1"/>
                <w:sz w:val="18"/>
                <w:szCs w:val="18"/>
                <w:lang w:val="ja-JP"/>
              </w:rPr>
            </w:pPr>
            <w:r w:rsidRPr="000A4CE2">
              <w:rPr>
                <w:rFonts w:ascii="メイリオ" w:eastAsia="メイリオ" w:hAnsi="メイリオ" w:cs="メイリオ" w:hint="eastAsia"/>
                <w:color w:val="000000" w:themeColor="text1"/>
                <w:sz w:val="18"/>
                <w:szCs w:val="18"/>
                <w:lang w:val="ja-JP"/>
              </w:rPr>
              <w:t>マーケティング部門向けの教材制作と</w:t>
            </w:r>
            <w:r w:rsidRPr="000A4CE2">
              <w:rPr>
                <w:rFonts w:ascii="メイリオ" w:eastAsia="メイリオ" w:hAnsi="メイリオ" w:cs="メイリオ"/>
                <w:color w:val="000000" w:themeColor="text1"/>
                <w:sz w:val="18"/>
                <w:szCs w:val="18"/>
              </w:rPr>
              <w:t>LMS(Workday)</w:t>
            </w:r>
            <w:r w:rsidRPr="000A4CE2">
              <w:rPr>
                <w:rFonts w:ascii="メイリオ" w:eastAsia="メイリオ" w:hAnsi="メイリオ" w:cs="メイリオ" w:hint="eastAsia"/>
                <w:color w:val="000000" w:themeColor="text1"/>
                <w:sz w:val="18"/>
                <w:szCs w:val="18"/>
                <w:lang w:val="ja-JP"/>
              </w:rPr>
              <w:t>配信管理。</w:t>
            </w:r>
          </w:p>
          <w:p w14:paraId="5E24F5B5" w14:textId="24798227" w:rsidR="00D13986" w:rsidRPr="000A4CE2" w:rsidRDefault="00D13986" w:rsidP="00AD7595">
            <w:pPr>
              <w:pStyle w:val="10"/>
              <w:spacing w:line="180" w:lineRule="auto"/>
              <w:rPr>
                <w:rFonts w:ascii="メイリオ" w:eastAsia="メイリオ" w:hAnsi="メイリオ" w:cs="メイリオ"/>
                <w:color w:val="000000" w:themeColor="text1"/>
                <w:sz w:val="18"/>
                <w:szCs w:val="18"/>
              </w:rPr>
            </w:pPr>
            <w:r w:rsidRPr="000A4CE2">
              <w:rPr>
                <w:rFonts w:ascii="メイリオ" w:eastAsia="メイリオ" w:hAnsi="メイリオ" w:cs="メイリオ" w:hint="eastAsia"/>
                <w:color w:val="000000" w:themeColor="text1"/>
                <w:sz w:val="18"/>
                <w:szCs w:val="18"/>
                <w:lang w:val="ja-JP"/>
              </w:rPr>
              <w:t>使用ツール:</w:t>
            </w:r>
            <w:r w:rsidRPr="000A4CE2">
              <w:rPr>
                <w:rFonts w:ascii="メイリオ" w:eastAsia="メイリオ" w:hAnsi="メイリオ" w:cs="メイリオ"/>
                <w:color w:val="000000" w:themeColor="text1"/>
                <w:sz w:val="18"/>
                <w:szCs w:val="18"/>
              </w:rPr>
              <w:t>iSpring, Articulate 360</w:t>
            </w:r>
          </w:p>
        </w:tc>
      </w:tr>
    </w:tbl>
    <w:p w14:paraId="1D9B769A" w14:textId="7996D4EF" w:rsidR="003379ED" w:rsidRPr="00C8672D" w:rsidRDefault="00402B59" w:rsidP="00402B59">
      <w:pPr>
        <w:pStyle w:val="10"/>
        <w:spacing w:line="180" w:lineRule="auto"/>
        <w:ind w:leftChars="100" w:left="184"/>
        <w:rPr>
          <w:rFonts w:ascii="メイリオ" w:eastAsia="メイリオ" w:hAnsi="メイリオ" w:cs="メイリオ"/>
          <w:b/>
          <w:bCs/>
          <w:color w:val="000000" w:themeColor="text1"/>
          <w:sz w:val="19"/>
          <w:szCs w:val="19"/>
        </w:rPr>
      </w:pPr>
      <w:r w:rsidRPr="000A4CE2">
        <w:rPr>
          <w:rFonts w:ascii="メイリオ" w:eastAsia="メイリオ" w:hAnsi="メイリオ" w:cs="メイリオ"/>
          <w:color w:val="000000" w:themeColor="text1"/>
          <w:sz w:val="19"/>
          <w:szCs w:val="19"/>
        </w:rPr>
        <w:br/>
      </w:r>
      <w:r w:rsidRPr="00C8672D">
        <w:rPr>
          <w:rFonts w:ascii="メイリオ" w:eastAsia="メイリオ" w:hAnsi="メイリオ" w:cs="メイリオ" w:hint="eastAsia"/>
          <w:b/>
          <w:bCs/>
          <w:color w:val="000000" w:themeColor="text1"/>
          <w:sz w:val="19"/>
          <w:szCs w:val="19"/>
        </w:rPr>
        <w:t>ポートフォリオサイト</w:t>
      </w:r>
    </w:p>
    <w:p w14:paraId="374FD6A4" w14:textId="5E9B51E6" w:rsidR="00C8672D" w:rsidRDefault="00E40354" w:rsidP="00BD0F64">
      <w:pPr>
        <w:pStyle w:val="10"/>
        <w:spacing w:line="180" w:lineRule="auto"/>
        <w:ind w:firstLine="184"/>
        <w:rPr>
          <w:rFonts w:hint="eastAsia"/>
          <w:color w:val="000000" w:themeColor="text1"/>
        </w:rPr>
      </w:pPr>
      <w:r w:rsidRPr="00E40354">
        <w:rPr>
          <w:color w:val="000000" w:themeColor="text1"/>
        </w:rPr>
        <w:t>https://nontan.main.jp/</w:t>
      </w:r>
      <w:r>
        <w:rPr>
          <w:color w:val="000000" w:themeColor="text1"/>
        </w:rPr>
        <w:br/>
      </w:r>
    </w:p>
    <w:p w14:paraId="1E05D654" w14:textId="77777777" w:rsidR="00C8672D" w:rsidRPr="00C8672D" w:rsidRDefault="00C8672D" w:rsidP="00BD0F64">
      <w:pPr>
        <w:pStyle w:val="10"/>
        <w:spacing w:line="180" w:lineRule="auto"/>
        <w:ind w:firstLine="184"/>
        <w:rPr>
          <w:rFonts w:ascii="メイリオ" w:eastAsia="メイリオ" w:hAnsi="メイリオ"/>
          <w:b/>
          <w:bCs/>
          <w:color w:val="000000" w:themeColor="text1"/>
        </w:rPr>
      </w:pPr>
      <w:r w:rsidRPr="00C8672D">
        <w:rPr>
          <w:rFonts w:ascii="メイリオ" w:eastAsia="メイリオ" w:hAnsi="メイリオ"/>
          <w:b/>
          <w:bCs/>
          <w:color w:val="000000" w:themeColor="text1"/>
          <w:sz w:val="19"/>
          <w:szCs w:val="19"/>
        </w:rPr>
        <w:t>researchmap</w:t>
      </w:r>
    </w:p>
    <w:p w14:paraId="54032F1E" w14:textId="7C352628" w:rsidR="00C8672D" w:rsidRPr="00C8672D" w:rsidRDefault="00C8672D" w:rsidP="00BD0F64">
      <w:pPr>
        <w:pStyle w:val="10"/>
        <w:spacing w:line="180" w:lineRule="auto"/>
        <w:ind w:firstLine="184"/>
        <w:rPr>
          <w:rFonts w:ascii="メイリオ" w:eastAsia="メイリオ" w:hAnsi="メイリオ" w:cs="メイリオ"/>
          <w:color w:val="000000" w:themeColor="text1"/>
          <w:sz w:val="19"/>
          <w:szCs w:val="19"/>
        </w:rPr>
      </w:pPr>
      <w:r w:rsidRPr="00C8672D">
        <w:rPr>
          <w:rFonts w:asciiTheme="minorHAnsi" w:eastAsia="メイリオ" w:hAnsiTheme="minorHAnsi" w:cs="メイリオ"/>
          <w:color w:val="000000" w:themeColor="text1"/>
        </w:rPr>
        <w:t>https://researchmap.jp/non5butz</w:t>
      </w:r>
    </w:p>
    <w:p w14:paraId="58BC7069" w14:textId="77777777" w:rsidR="003379ED" w:rsidRPr="000A4CE2" w:rsidRDefault="003379ED" w:rsidP="008C4448">
      <w:pPr>
        <w:pStyle w:val="10"/>
        <w:spacing w:line="180" w:lineRule="auto"/>
        <w:rPr>
          <w:rFonts w:ascii="メイリオ" w:eastAsia="メイリオ" w:hAnsi="メイリオ" w:cs="メイリオ"/>
          <w:color w:val="000000" w:themeColor="text1"/>
          <w:sz w:val="19"/>
          <w:szCs w:val="19"/>
        </w:rPr>
      </w:pPr>
    </w:p>
    <w:p w14:paraId="448EC6DF" w14:textId="77777777" w:rsidR="0024169A" w:rsidRPr="000A4CE2" w:rsidRDefault="0024169A" w:rsidP="008C4448">
      <w:pPr>
        <w:pStyle w:val="10"/>
        <w:spacing w:line="180" w:lineRule="auto"/>
        <w:rPr>
          <w:rFonts w:ascii="メイリオ" w:eastAsia="メイリオ" w:hAnsi="メイリオ" w:cs="メイリオ"/>
          <w:b/>
          <w:bCs/>
          <w:color w:val="000000" w:themeColor="text1"/>
          <w:sz w:val="19"/>
          <w:szCs w:val="19"/>
        </w:rPr>
      </w:pPr>
      <w:r w:rsidRPr="000A4CE2">
        <w:rPr>
          <w:rFonts w:ascii="メイリオ" w:eastAsia="メイリオ" w:hAnsi="メイリオ" w:cs="メイリオ"/>
          <w:b/>
          <w:bCs/>
          <w:color w:val="000000" w:themeColor="text1"/>
          <w:sz w:val="19"/>
          <w:szCs w:val="19"/>
        </w:rPr>
        <w:t>■</w:t>
      </w:r>
      <w:r w:rsidRPr="000A4CE2">
        <w:rPr>
          <w:rFonts w:ascii="メイリオ" w:eastAsia="メイリオ" w:hAnsi="メイリオ" w:cs="メイリオ"/>
          <w:b/>
          <w:bCs/>
          <w:color w:val="000000" w:themeColor="text1"/>
          <w:sz w:val="19"/>
          <w:szCs w:val="19"/>
          <w:lang w:val="ja-JP"/>
        </w:rPr>
        <w:t>保有資格</w:t>
      </w:r>
    </w:p>
    <w:p w14:paraId="30A6DDDA" w14:textId="78FD07FF" w:rsidR="00BD0F64" w:rsidRPr="000A4CE2" w:rsidRDefault="00BD0F64" w:rsidP="00A65A0B">
      <w:pPr>
        <w:pStyle w:val="10"/>
        <w:spacing w:line="180" w:lineRule="auto"/>
        <w:ind w:left="190"/>
        <w:rPr>
          <w:rFonts w:ascii="メイリオ" w:eastAsia="メイリオ" w:hAnsi="メイリオ" w:cs="メイリオ"/>
          <w:color w:val="000000" w:themeColor="text1"/>
          <w:sz w:val="18"/>
          <w:szCs w:val="18"/>
        </w:rPr>
      </w:pPr>
      <w:r w:rsidRPr="000A4CE2">
        <w:rPr>
          <w:rFonts w:ascii="メイリオ" w:eastAsia="メイリオ" w:hAnsi="メイリオ" w:hint="eastAsia"/>
          <w:color w:val="000000" w:themeColor="text1"/>
          <w:sz w:val="18"/>
          <w:szCs w:val="18"/>
          <w:shd w:val="clear" w:color="auto" w:fill="FFFFFF"/>
        </w:rPr>
        <w:t>HCD-Net認定 人間中心設計スペシャリスト</w:t>
      </w:r>
    </w:p>
    <w:p w14:paraId="14423605" w14:textId="2A743AF5" w:rsidR="00BD0F64" w:rsidRPr="000A4CE2" w:rsidRDefault="00C8672D" w:rsidP="00A65A0B">
      <w:pPr>
        <w:pStyle w:val="10"/>
        <w:spacing w:line="180" w:lineRule="auto"/>
        <w:ind w:left="190"/>
        <w:rPr>
          <w:rFonts w:ascii="メイリオ" w:eastAsia="メイリオ" w:hAnsi="メイリオ" w:cs="メイリオ"/>
          <w:color w:val="000000" w:themeColor="text1"/>
          <w:sz w:val="18"/>
          <w:szCs w:val="18"/>
        </w:rPr>
      </w:pPr>
      <w:r w:rsidRPr="00C8672D">
        <w:rPr>
          <w:rFonts w:ascii="メイリオ" w:eastAsia="メイリオ" w:hAnsi="メイリオ" w:cs="メイリオ"/>
          <w:color w:val="000000" w:themeColor="text1"/>
          <w:sz w:val="18"/>
          <w:szCs w:val="18"/>
        </w:rPr>
        <w:t>日本ディープラーニング協会</w:t>
      </w:r>
      <w:r>
        <w:rPr>
          <w:rFonts w:ascii="メイリオ" w:eastAsia="メイリオ" w:hAnsi="メイリオ" w:cs="メイリオ"/>
          <w:color w:val="000000" w:themeColor="text1"/>
          <w:sz w:val="18"/>
          <w:szCs w:val="18"/>
        </w:rPr>
        <w:t xml:space="preserve"> </w:t>
      </w:r>
      <w:r w:rsidR="00BD0F64" w:rsidRPr="000A4CE2">
        <w:rPr>
          <w:rFonts w:ascii="メイリオ" w:eastAsia="メイリオ" w:hAnsi="メイリオ" w:cs="メイリオ"/>
          <w:color w:val="000000" w:themeColor="text1"/>
          <w:sz w:val="18"/>
          <w:szCs w:val="18"/>
        </w:rPr>
        <w:t>G</w:t>
      </w:r>
      <w:r w:rsidR="00BD0F64" w:rsidRPr="000A4CE2">
        <w:rPr>
          <w:rFonts w:ascii="メイリオ" w:eastAsia="メイリオ" w:hAnsi="メイリオ" w:cs="メイリオ" w:hint="eastAsia"/>
          <w:color w:val="000000" w:themeColor="text1"/>
          <w:sz w:val="18"/>
          <w:szCs w:val="18"/>
        </w:rPr>
        <w:t>検定</w:t>
      </w:r>
    </w:p>
    <w:p w14:paraId="3390D535" w14:textId="4685612A" w:rsidR="00073E2A" w:rsidRPr="000A4CE2" w:rsidRDefault="00C8672D" w:rsidP="00A65A0B">
      <w:pPr>
        <w:pStyle w:val="10"/>
        <w:spacing w:line="180" w:lineRule="auto"/>
        <w:ind w:left="190"/>
        <w:rPr>
          <w:rFonts w:ascii="メイリオ" w:eastAsia="メイリオ" w:hAnsi="メイリオ" w:cs="メイリオ"/>
          <w:color w:val="000000" w:themeColor="text1"/>
          <w:sz w:val="18"/>
          <w:szCs w:val="18"/>
        </w:rPr>
      </w:pPr>
      <w:r>
        <w:rPr>
          <w:rFonts w:ascii="メイリオ" w:eastAsia="メイリオ" w:hAnsi="メイリオ" w:cs="メイリオ" w:hint="eastAsia"/>
          <w:color w:val="000000" w:themeColor="text1"/>
          <w:sz w:val="18"/>
          <w:szCs w:val="18"/>
        </w:rPr>
        <w:t>情報処理技術者試験</w:t>
      </w:r>
      <w:r>
        <w:rPr>
          <w:rFonts w:ascii="メイリオ" w:eastAsia="メイリオ" w:hAnsi="メイリオ" w:cs="メイリオ"/>
          <w:color w:val="000000" w:themeColor="text1"/>
          <w:sz w:val="18"/>
          <w:szCs w:val="18"/>
        </w:rPr>
        <w:t xml:space="preserve"> </w:t>
      </w:r>
      <w:r w:rsidR="00073E2A" w:rsidRPr="000A4CE2">
        <w:rPr>
          <w:rFonts w:ascii="メイリオ" w:eastAsia="メイリオ" w:hAnsi="メイリオ" w:cs="メイリオ" w:hint="eastAsia"/>
          <w:color w:val="000000" w:themeColor="text1"/>
          <w:sz w:val="18"/>
          <w:szCs w:val="18"/>
        </w:rPr>
        <w:t>I</w:t>
      </w:r>
      <w:r w:rsidR="00073E2A" w:rsidRPr="000A4CE2">
        <w:rPr>
          <w:rFonts w:ascii="メイリオ" w:eastAsia="メイリオ" w:hAnsi="メイリオ" w:cs="メイリオ"/>
          <w:color w:val="000000" w:themeColor="text1"/>
          <w:sz w:val="18"/>
          <w:szCs w:val="18"/>
        </w:rPr>
        <w:t>T</w:t>
      </w:r>
      <w:r w:rsidR="00073E2A" w:rsidRPr="000A4CE2">
        <w:rPr>
          <w:rFonts w:ascii="メイリオ" w:eastAsia="メイリオ" w:hAnsi="メイリオ" w:cs="メイリオ" w:hint="eastAsia"/>
          <w:color w:val="000000" w:themeColor="text1"/>
          <w:sz w:val="18"/>
          <w:szCs w:val="18"/>
        </w:rPr>
        <w:t>パスポート</w:t>
      </w:r>
    </w:p>
    <w:p w14:paraId="133D1876" w14:textId="5F8F7A1C" w:rsidR="00ED34CA" w:rsidRPr="000A4CE2" w:rsidRDefault="00C8672D" w:rsidP="00BD0F64">
      <w:pPr>
        <w:pStyle w:val="10"/>
        <w:spacing w:line="180" w:lineRule="auto"/>
        <w:ind w:left="190"/>
        <w:rPr>
          <w:rFonts w:ascii="メイリオ" w:eastAsia="メイリオ" w:hAnsi="メイリオ" w:cs="メイリオ"/>
          <w:color w:val="000000" w:themeColor="text1"/>
          <w:sz w:val="18"/>
          <w:szCs w:val="18"/>
        </w:rPr>
      </w:pPr>
      <w:r w:rsidRPr="00C8672D">
        <w:rPr>
          <w:rFonts w:ascii="メイリオ" w:eastAsia="メイリオ" w:hAnsi="メイリオ" w:cs="メイリオ"/>
          <w:color w:val="000000" w:themeColor="text1"/>
          <w:sz w:val="18"/>
          <w:szCs w:val="18"/>
        </w:rPr>
        <w:t>CG クリエイター検定ディジタル映像部門 3 級</w:t>
      </w:r>
      <w:r w:rsidR="00C105BB" w:rsidRPr="000A4CE2">
        <w:rPr>
          <w:rFonts w:ascii="メイリオ" w:eastAsia="メイリオ" w:hAnsi="メイリオ" w:cs="メイリオ" w:hint="eastAsia"/>
          <w:color w:val="000000" w:themeColor="text1"/>
          <w:sz w:val="18"/>
          <w:szCs w:val="18"/>
        </w:rPr>
        <w:br/>
      </w:r>
      <w:r w:rsidRPr="00C8672D">
        <w:rPr>
          <w:rFonts w:ascii="メイリオ" w:eastAsia="メイリオ" w:hAnsi="メイリオ" w:cs="メイリオ"/>
          <w:color w:val="000000" w:themeColor="text1"/>
          <w:sz w:val="18"/>
          <w:szCs w:val="18"/>
        </w:rPr>
        <w:t>ファッションコーディネート色彩能力検定 3 級</w:t>
      </w:r>
    </w:p>
    <w:p w14:paraId="29E01B3E" w14:textId="77777777" w:rsidR="00ED34CA" w:rsidRPr="000A4CE2" w:rsidRDefault="00ED34CA" w:rsidP="008C4448">
      <w:pPr>
        <w:pStyle w:val="10"/>
        <w:spacing w:line="180" w:lineRule="auto"/>
        <w:rPr>
          <w:rFonts w:ascii="メイリオ" w:eastAsia="メイリオ" w:hAnsi="メイリオ" w:cs="メイリオ"/>
          <w:b/>
          <w:bCs/>
          <w:color w:val="000000" w:themeColor="text1"/>
          <w:sz w:val="19"/>
          <w:szCs w:val="19"/>
        </w:rPr>
      </w:pPr>
    </w:p>
    <w:p w14:paraId="4F40953B" w14:textId="3BBA3563" w:rsidR="000A4CE2" w:rsidRPr="000A4CE2" w:rsidRDefault="008C4448" w:rsidP="000A4CE2">
      <w:pPr>
        <w:pStyle w:val="10"/>
        <w:spacing w:line="180" w:lineRule="auto"/>
        <w:rPr>
          <w:rFonts w:ascii="メイリオ" w:eastAsia="メイリオ" w:hAnsi="メイリオ" w:cs="メイリオ"/>
          <w:color w:val="000000" w:themeColor="text1"/>
          <w:sz w:val="19"/>
          <w:szCs w:val="19"/>
        </w:rPr>
      </w:pPr>
      <w:r w:rsidRPr="000A4CE2">
        <w:rPr>
          <w:rFonts w:ascii="メイリオ" w:eastAsia="メイリオ" w:hAnsi="メイリオ" w:cs="メイリオ"/>
          <w:color w:val="000000" w:themeColor="text1"/>
          <w:sz w:val="19"/>
          <w:szCs w:val="19"/>
        </w:rPr>
        <w:t>■</w:t>
      </w:r>
      <w:r w:rsidR="000A4CE2" w:rsidRPr="000A4CE2">
        <w:rPr>
          <w:rFonts w:ascii="メイリオ" w:eastAsia="メイリオ" w:hAnsi="メイリオ" w:cs="ＭＳ 明朝" w:hint="eastAsia"/>
          <w:b/>
          <w:bCs/>
          <w:color w:val="000000" w:themeColor="text1"/>
          <w:sz w:val="19"/>
          <w:szCs w:val="19"/>
        </w:rPr>
        <w:t>自己</w:t>
      </w:r>
      <w:r w:rsidR="000A4CE2" w:rsidRPr="000A4CE2">
        <w:rPr>
          <w:rFonts w:ascii="メイリオ" w:eastAsia="メイリオ" w:hAnsi="メイリオ" w:cs="メイリオ"/>
          <w:b/>
          <w:bCs/>
          <w:color w:val="000000" w:themeColor="text1"/>
          <w:sz w:val="19"/>
          <w:szCs w:val="19"/>
        </w:rPr>
        <w:t>PR</w:t>
      </w:r>
      <w:r w:rsidR="000A4CE2" w:rsidRPr="000A4CE2">
        <w:rPr>
          <w:rFonts w:ascii="メイリオ" w:eastAsia="メイリオ" w:hAnsi="メイリオ" w:cs="ＭＳ 明朝" w:hint="eastAsia"/>
          <w:b/>
          <w:bCs/>
          <w:color w:val="000000" w:themeColor="text1"/>
          <w:sz w:val="19"/>
          <w:szCs w:val="19"/>
        </w:rPr>
        <w:t>・活かせるスキル</w:t>
      </w:r>
    </w:p>
    <w:p w14:paraId="79E00686" w14:textId="1E4C63EF" w:rsidR="00B92D3D" w:rsidRPr="00BF3FEE" w:rsidRDefault="00B92D3D" w:rsidP="00BF3FEE">
      <w:pPr>
        <w:pStyle w:val="a5"/>
        <w:numPr>
          <w:ilvl w:val="0"/>
          <w:numId w:val="33"/>
        </w:numPr>
        <w:ind w:leftChars="0"/>
        <w:jc w:val="both"/>
        <w:rPr>
          <w:lang w:val="en-US" w:eastAsia="ja-JP"/>
        </w:rPr>
      </w:pPr>
      <w:r w:rsidRPr="00BF3FEE">
        <w:rPr>
          <w:lang w:val="en-US" w:eastAsia="ja-JP"/>
        </w:rPr>
        <w:t>HCD（人間中心設計）を軸としたUX設計力</w:t>
      </w:r>
      <w:r w:rsidR="00BF3FEE">
        <w:rPr>
          <w:lang w:val="en-US" w:eastAsia="ja-JP"/>
        </w:rPr>
        <w:br/>
      </w:r>
      <w:r w:rsidRPr="00BF3FEE">
        <w:rPr>
          <w:lang w:val="en-US" w:eastAsia="ja-JP"/>
        </w:rPr>
        <w:t>人間中心設計スペシャリストとして、ユーザー視点を重視したUI/UX設計を強みとしています。組織横断のデザインシステム構築やUI/UX改善、サービスサイトのリニューアルやスタイルガイド策定を担当し、一貫したユーザー体験の実現と開発効率の向上に取り組んできました。現在は大学</w:t>
      </w:r>
      <w:r w:rsidR="00BF3FEE">
        <w:rPr>
          <w:rFonts w:hint="eastAsia"/>
          <w:lang w:val="en-US" w:eastAsia="ja-JP"/>
        </w:rPr>
        <w:t>院にて</w:t>
      </w:r>
      <w:r w:rsidRPr="00BF3FEE">
        <w:rPr>
          <w:lang w:val="en-US" w:eastAsia="ja-JP"/>
        </w:rPr>
        <w:t>HCDや先端技術を活用した研究にも取り組み、理論と実務の両面からUX設計を実践しています。</w:t>
      </w:r>
    </w:p>
    <w:p w14:paraId="703575FC" w14:textId="38545082" w:rsidR="00B92D3D" w:rsidRPr="00BF3FEE" w:rsidRDefault="00B92D3D" w:rsidP="00BF3FEE">
      <w:pPr>
        <w:pStyle w:val="a5"/>
        <w:numPr>
          <w:ilvl w:val="0"/>
          <w:numId w:val="33"/>
        </w:numPr>
        <w:ind w:leftChars="0"/>
        <w:jc w:val="both"/>
        <w:rPr>
          <w:lang w:val="en-US" w:eastAsia="ja-JP"/>
        </w:rPr>
      </w:pPr>
      <w:r w:rsidRPr="00BF3FEE">
        <w:rPr>
          <w:lang w:val="en-US" w:eastAsia="ja-JP"/>
        </w:rPr>
        <w:t>プロジェクト推進・合意形成力</w:t>
      </w:r>
      <w:r w:rsidR="00BF3FEE">
        <w:rPr>
          <w:lang w:val="en-US" w:eastAsia="ja-JP"/>
        </w:rPr>
        <w:br/>
      </w:r>
      <w:r w:rsidRPr="00BF3FEE">
        <w:rPr>
          <w:lang w:val="en-US" w:eastAsia="ja-JP"/>
        </w:rPr>
        <w:t>営業、Webディレクター、UXデザイナーとしての経験を生かし多様なステークホルダーとの合意形成を図りながらプロジェクトを推進してきました。企画立案、要件整理、ワイヤーフレーム作成、進行管理、デザインルールの整備まで幅広く担当し、デザイナー・エンジニア・事業部門をつなぐ橋渡し役としてプロダクト開発を支えてきました。</w:t>
      </w:r>
    </w:p>
    <w:p w14:paraId="5F540909" w14:textId="4B2DD514" w:rsidR="00B92D3D" w:rsidRPr="00BF3FEE" w:rsidRDefault="00B92D3D" w:rsidP="00BF3FEE">
      <w:pPr>
        <w:pStyle w:val="a5"/>
        <w:numPr>
          <w:ilvl w:val="0"/>
          <w:numId w:val="33"/>
        </w:numPr>
        <w:ind w:leftChars="0"/>
        <w:jc w:val="both"/>
        <w:rPr>
          <w:lang w:val="en-US" w:eastAsia="ja-JP"/>
        </w:rPr>
      </w:pPr>
      <w:r w:rsidRPr="00BF3FEE">
        <w:rPr>
          <w:lang w:val="en-US" w:eastAsia="ja-JP"/>
        </w:rPr>
        <w:t>事業視点を持った課題解決力</w:t>
      </w:r>
      <w:r w:rsidR="00BF3FEE">
        <w:rPr>
          <w:lang w:val="en-US" w:eastAsia="ja-JP"/>
        </w:rPr>
        <w:br/>
      </w:r>
      <w:r w:rsidRPr="00BF3FEE">
        <w:rPr>
          <w:lang w:val="en-US" w:eastAsia="ja-JP"/>
        </w:rPr>
        <w:t>スタートアップ企業では営業体制の立ち上げ</w:t>
      </w:r>
      <w:r w:rsidR="00BF3FEE">
        <w:rPr>
          <w:rFonts w:hint="eastAsia"/>
          <w:lang w:val="en-US" w:eastAsia="ja-JP"/>
        </w:rPr>
        <w:t>や</w:t>
      </w:r>
      <w:r w:rsidRPr="00BF3FEE">
        <w:rPr>
          <w:lang w:val="en-US" w:eastAsia="ja-JP"/>
        </w:rPr>
        <w:t>、新規代理店開拓、販促企画、Webマーケティングまで幅広く担当し、事業成長に貢献しました。ユーザー体験だけでなく、事業目標や開発現場を踏まえて最適な施策を考え、企画から実行まで主体的に推進できることが強みです。</w:t>
      </w:r>
    </w:p>
    <w:p w14:paraId="42058AE5" w14:textId="0E5ED773" w:rsidR="00AA2025" w:rsidRPr="00B92D3D" w:rsidRDefault="00AA2025" w:rsidP="00B92D3D">
      <w:pPr>
        <w:pStyle w:val="10"/>
        <w:spacing w:line="180" w:lineRule="auto"/>
        <w:rPr>
          <w:rFonts w:ascii="メイリオ" w:eastAsia="メイリオ" w:hAnsi="メイリオ" w:cs="メイリオ"/>
          <w:b/>
          <w:bCs/>
          <w:color w:val="000000" w:themeColor="text1"/>
          <w:sz w:val="18"/>
          <w:szCs w:val="18"/>
        </w:rPr>
      </w:pPr>
    </w:p>
    <w:p w14:paraId="016D50F9" w14:textId="77777777" w:rsidR="0024169A" w:rsidRPr="000A4CE2" w:rsidRDefault="000F2F0A">
      <w:pPr>
        <w:pStyle w:val="10"/>
        <w:jc w:val="right"/>
        <w:rPr>
          <w:rFonts w:ascii="メイリオ" w:eastAsia="メイリオ" w:hAnsi="メイリオ" w:cs="Times New Roman"/>
          <w:color w:val="000000" w:themeColor="text1"/>
          <w:kern w:val="0"/>
          <w:sz w:val="20"/>
          <w:szCs w:val="20"/>
        </w:rPr>
      </w:pPr>
      <w:r w:rsidRPr="000A4CE2">
        <w:rPr>
          <w:rFonts w:ascii="メイリオ" w:eastAsia="メイリオ" w:hAnsi="メイリオ" w:cs="Times New Roman" w:hint="eastAsia"/>
          <w:color w:val="000000" w:themeColor="text1"/>
          <w:kern w:val="0"/>
          <w:sz w:val="20"/>
          <w:szCs w:val="20"/>
        </w:rPr>
        <w:t>以上</w:t>
      </w:r>
    </w:p>
    <w:sectPr w:rsidR="0024169A" w:rsidRPr="000A4CE2">
      <w:footerReference w:type="default" r:id="rId8"/>
      <w:pgSz w:w="11900" w:h="16840"/>
      <w:pgMar w:top="567" w:right="851" w:bottom="567" w:left="851" w:header="851" w:footer="2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1BBD0" w14:textId="77777777" w:rsidR="004901DC" w:rsidRDefault="004901DC" w:rsidP="00B54EC8">
      <w:r>
        <w:separator/>
      </w:r>
    </w:p>
  </w:endnote>
  <w:endnote w:type="continuationSeparator" w:id="0">
    <w:p w14:paraId="0B61B046" w14:textId="77777777" w:rsidR="004901DC" w:rsidRDefault="004901DC" w:rsidP="00B54E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メイリオ">
    <w:panose1 w:val="020B0604030504040204"/>
    <w:charset w:val="80"/>
    <w:family w:val="swiss"/>
    <w:pitch w:val="variable"/>
    <w:sig w:usb0="E00002FF" w:usb1="6AC7FFFF" w:usb2="08000012" w:usb3="00000000" w:csb0="0002009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游ゴシック Medium">
    <w:panose1 w:val="020B05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ヒラギノ角ゴ ProN W3">
    <w:panose1 w:val="020B0300000000000000"/>
    <w:charset w:val="80"/>
    <w:family w:val="swiss"/>
    <w:pitch w:val="variable"/>
    <w:sig w:usb0="E00002FF" w:usb1="7AC7FFFF" w:usb2="00000012" w:usb3="00000000" w:csb0="0002000D" w:csb1="00000000"/>
  </w:font>
  <w:font w:name="Arial Unicode MS">
    <w:panose1 w:val="020B0604020202020204"/>
    <w:charset w:val="80"/>
    <w:family w:val="swiss"/>
    <w:pitch w:val="variable"/>
    <w:sig w:usb0="F7FFAFFF" w:usb1="E9DFFFFF" w:usb2="0000003F" w:usb3="00000000" w:csb0="003F01F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1EE41" w14:textId="77777777" w:rsidR="002063C8" w:rsidRPr="007E507E" w:rsidRDefault="002063C8" w:rsidP="007E507E">
    <w:pPr>
      <w:pStyle w:val="1"/>
      <w:jc w:val="center"/>
      <w:rPr>
        <w:rFonts w:eastAsiaTheme="minorEastAsia"/>
      </w:rPr>
    </w:pPr>
    <w:r w:rsidRPr="007E507E">
      <w:fldChar w:fldCharType="begin"/>
    </w:r>
    <w:r w:rsidRPr="007E507E">
      <w:instrText xml:space="preserve"> PAGE </w:instrText>
    </w:r>
    <w:r w:rsidRPr="007E507E">
      <w:fldChar w:fldCharType="separate"/>
    </w:r>
    <w:r w:rsidR="004C6C25">
      <w:rPr>
        <w:noProof/>
      </w:rPr>
      <w:t>1</w:t>
    </w:r>
    <w:r w:rsidRPr="007E507E">
      <w:fldChar w:fldCharType="end"/>
    </w:r>
    <w:r w:rsidRPr="007E507E">
      <w:t>/</w:t>
    </w:r>
    <w:r w:rsidRPr="007E507E">
      <w:rPr>
        <w:rFonts w:eastAsiaTheme="minorEastAsia" w:cs="Times New Roman"/>
        <w:color w:val="auto"/>
        <w:kern w:val="0"/>
      </w:rPr>
      <w:fldChar w:fldCharType="begin"/>
    </w:r>
    <w:r w:rsidRPr="007E507E">
      <w:rPr>
        <w:rFonts w:eastAsiaTheme="minorEastAsia" w:cs="Times New Roman"/>
        <w:color w:val="auto"/>
        <w:kern w:val="0"/>
      </w:rPr>
      <w:instrText>NUMPAGES  \* Arabic  \* MERGEFORMAT</w:instrText>
    </w:r>
    <w:r w:rsidRPr="007E507E">
      <w:rPr>
        <w:rFonts w:eastAsiaTheme="minorEastAsia" w:cs="Times New Roman"/>
        <w:color w:val="auto"/>
        <w:kern w:val="0"/>
      </w:rPr>
      <w:fldChar w:fldCharType="separate"/>
    </w:r>
    <w:r w:rsidR="004C6C25" w:rsidRPr="004C6C25">
      <w:rPr>
        <w:rFonts w:eastAsiaTheme="minorEastAsia" w:cs="Times New Roman"/>
        <w:noProof/>
        <w:color w:val="auto"/>
        <w:kern w:val="0"/>
        <w:lang w:val="ja-JP"/>
      </w:rPr>
      <w:t>3</w:t>
    </w:r>
    <w:r w:rsidRPr="007E507E">
      <w:rPr>
        <w:rFonts w:eastAsiaTheme="minorEastAsia" w:cs="Times New Roman"/>
        <w:color w:val="auto"/>
        <w:kern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25ED4" w14:textId="77777777" w:rsidR="004901DC" w:rsidRDefault="004901DC" w:rsidP="00B54EC8">
      <w:r>
        <w:separator/>
      </w:r>
    </w:p>
  </w:footnote>
  <w:footnote w:type="continuationSeparator" w:id="0">
    <w:p w14:paraId="4E330D62" w14:textId="77777777" w:rsidR="004901DC" w:rsidRDefault="004901DC" w:rsidP="00B54E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894EE873"/>
    <w:lvl w:ilvl="0">
      <w:start w:val="1"/>
      <w:numFmt w:val="bullet"/>
      <w:lvlText w:val="□"/>
      <w:lvlJc w:val="left"/>
      <w:pPr>
        <w:tabs>
          <w:tab w:val="num" w:pos="540"/>
        </w:tabs>
        <w:ind w:left="540" w:hanging="360"/>
      </w:pPr>
      <w:rPr>
        <w:rFonts w:ascii="ＭＳ 明朝" w:eastAsia="ＭＳ 明朝" w:hAnsi="ＭＳ 明朝" w:cs="ＭＳ 明朝" w:hint="default"/>
        <w:color w:val="000000"/>
        <w:position w:val="0"/>
        <w:sz w:val="20"/>
        <w:szCs w:val="20"/>
        <w:u w:color="000000"/>
        <w:rtl w:val="0"/>
        <w:lang w:val="ja-JP" w:eastAsia="ja-JP"/>
      </w:rPr>
    </w:lvl>
    <w:lvl w:ilvl="1">
      <w:start w:val="1"/>
      <w:numFmt w:val="bullet"/>
      <w:lvlText w:val="➢"/>
      <w:lvlJc w:val="left"/>
      <w:pPr>
        <w:tabs>
          <w:tab w:val="num" w:pos="950"/>
        </w:tabs>
        <w:ind w:left="950" w:hanging="350"/>
      </w:pPr>
      <w:rPr>
        <w:rFonts w:ascii="ＭＳ 明朝" w:eastAsia="ＭＳ 明朝" w:hAnsi="ＭＳ 明朝" w:cs="ＭＳ 明朝" w:hint="default"/>
        <w:color w:val="000000"/>
        <w:position w:val="0"/>
        <w:sz w:val="20"/>
        <w:szCs w:val="20"/>
        <w:u w:color="000000"/>
        <w:rtl w:val="0"/>
        <w:lang w:val="ja-JP" w:eastAsia="ja-JP"/>
      </w:rPr>
    </w:lvl>
    <w:lvl w:ilvl="2">
      <w:start w:val="1"/>
      <w:numFmt w:val="bullet"/>
      <w:lvlText w:val="◇"/>
      <w:lvlJc w:val="left"/>
      <w:pPr>
        <w:tabs>
          <w:tab w:val="num" w:pos="1370"/>
        </w:tabs>
        <w:ind w:left="1370" w:hanging="350"/>
      </w:pPr>
      <w:rPr>
        <w:rFonts w:ascii="ＭＳ 明朝" w:eastAsia="ＭＳ 明朝" w:hAnsi="ＭＳ 明朝" w:cs="ＭＳ 明朝" w:hint="default"/>
        <w:color w:val="000000"/>
        <w:position w:val="0"/>
        <w:sz w:val="20"/>
        <w:szCs w:val="20"/>
        <w:u w:color="000000"/>
        <w:rtl w:val="0"/>
        <w:lang w:val="ja-JP" w:eastAsia="ja-JP"/>
      </w:rPr>
    </w:lvl>
    <w:lvl w:ilvl="3">
      <w:start w:val="1"/>
      <w:numFmt w:val="bullet"/>
      <w:lvlText w:val="●"/>
      <w:lvlJc w:val="left"/>
      <w:pPr>
        <w:tabs>
          <w:tab w:val="num" w:pos="1790"/>
        </w:tabs>
        <w:ind w:left="1790" w:hanging="350"/>
      </w:pPr>
      <w:rPr>
        <w:rFonts w:ascii="ＭＳ 明朝" w:eastAsia="ＭＳ 明朝" w:hAnsi="ＭＳ 明朝" w:cs="ＭＳ 明朝" w:hint="default"/>
        <w:color w:val="000000"/>
        <w:position w:val="0"/>
        <w:sz w:val="20"/>
        <w:szCs w:val="20"/>
        <w:u w:color="000000"/>
        <w:rtl w:val="0"/>
        <w:lang w:val="ja-JP" w:eastAsia="ja-JP"/>
      </w:rPr>
    </w:lvl>
    <w:lvl w:ilvl="4">
      <w:start w:val="1"/>
      <w:numFmt w:val="bullet"/>
      <w:lvlText w:val="➢"/>
      <w:lvlJc w:val="left"/>
      <w:pPr>
        <w:tabs>
          <w:tab w:val="num" w:pos="2210"/>
        </w:tabs>
        <w:ind w:left="2210" w:hanging="350"/>
      </w:pPr>
      <w:rPr>
        <w:rFonts w:ascii="ＭＳ 明朝" w:eastAsia="ＭＳ 明朝" w:hAnsi="ＭＳ 明朝" w:cs="ＭＳ 明朝" w:hint="default"/>
        <w:color w:val="000000"/>
        <w:position w:val="0"/>
        <w:sz w:val="20"/>
        <w:szCs w:val="20"/>
        <w:u w:color="000000"/>
        <w:rtl w:val="0"/>
        <w:lang w:val="ja-JP" w:eastAsia="ja-JP"/>
      </w:rPr>
    </w:lvl>
    <w:lvl w:ilvl="5">
      <w:start w:val="1"/>
      <w:numFmt w:val="bullet"/>
      <w:lvlText w:val="◇"/>
      <w:lvlJc w:val="left"/>
      <w:pPr>
        <w:tabs>
          <w:tab w:val="num" w:pos="2630"/>
        </w:tabs>
        <w:ind w:left="2630" w:hanging="350"/>
      </w:pPr>
      <w:rPr>
        <w:rFonts w:ascii="ＭＳ 明朝" w:eastAsia="ＭＳ 明朝" w:hAnsi="ＭＳ 明朝" w:cs="ＭＳ 明朝" w:hint="default"/>
        <w:color w:val="000000"/>
        <w:position w:val="0"/>
        <w:sz w:val="20"/>
        <w:szCs w:val="20"/>
        <w:u w:color="000000"/>
        <w:rtl w:val="0"/>
        <w:lang w:val="ja-JP" w:eastAsia="ja-JP"/>
      </w:rPr>
    </w:lvl>
    <w:lvl w:ilvl="6">
      <w:start w:val="1"/>
      <w:numFmt w:val="bullet"/>
      <w:lvlText w:val="●"/>
      <w:lvlJc w:val="left"/>
      <w:pPr>
        <w:tabs>
          <w:tab w:val="num" w:pos="3050"/>
        </w:tabs>
        <w:ind w:left="3050" w:hanging="350"/>
      </w:pPr>
      <w:rPr>
        <w:rFonts w:ascii="ＭＳ 明朝" w:eastAsia="ＭＳ 明朝" w:hAnsi="ＭＳ 明朝" w:cs="ＭＳ 明朝" w:hint="default"/>
        <w:color w:val="000000"/>
        <w:position w:val="0"/>
        <w:sz w:val="20"/>
        <w:szCs w:val="20"/>
        <w:u w:color="000000"/>
        <w:rtl w:val="0"/>
        <w:lang w:val="ja-JP" w:eastAsia="ja-JP"/>
      </w:rPr>
    </w:lvl>
    <w:lvl w:ilvl="7">
      <w:start w:val="1"/>
      <w:numFmt w:val="bullet"/>
      <w:lvlText w:val="➢"/>
      <w:lvlJc w:val="left"/>
      <w:pPr>
        <w:tabs>
          <w:tab w:val="num" w:pos="3470"/>
        </w:tabs>
        <w:ind w:left="3470" w:hanging="350"/>
      </w:pPr>
      <w:rPr>
        <w:rFonts w:ascii="ＭＳ 明朝" w:eastAsia="ＭＳ 明朝" w:hAnsi="ＭＳ 明朝" w:cs="ＭＳ 明朝" w:hint="default"/>
        <w:color w:val="000000"/>
        <w:position w:val="0"/>
        <w:sz w:val="20"/>
        <w:szCs w:val="20"/>
        <w:u w:color="000000"/>
        <w:rtl w:val="0"/>
        <w:lang w:val="ja-JP" w:eastAsia="ja-JP"/>
      </w:rPr>
    </w:lvl>
    <w:lvl w:ilvl="8">
      <w:start w:val="1"/>
      <w:numFmt w:val="bullet"/>
      <w:lvlText w:val="◇"/>
      <w:lvlJc w:val="left"/>
      <w:pPr>
        <w:tabs>
          <w:tab w:val="num" w:pos="3890"/>
        </w:tabs>
        <w:ind w:left="3890" w:hanging="350"/>
      </w:pPr>
      <w:rPr>
        <w:rFonts w:ascii="ＭＳ 明朝" w:eastAsia="ＭＳ 明朝" w:hAnsi="ＭＳ 明朝" w:cs="ＭＳ 明朝" w:hint="default"/>
        <w:color w:val="000000"/>
        <w:position w:val="0"/>
        <w:sz w:val="20"/>
        <w:szCs w:val="20"/>
        <w:u w:color="000000"/>
        <w:rtl w:val="0"/>
        <w:lang w:val="ja-JP" w:eastAsia="ja-JP"/>
      </w:rPr>
    </w:lvl>
  </w:abstractNum>
  <w:abstractNum w:abstractNumId="1" w15:restartNumberingAfterBreak="0">
    <w:nsid w:val="00000002"/>
    <w:multiLevelType w:val="multilevel"/>
    <w:tmpl w:val="894EE874"/>
    <w:lvl w:ilvl="0">
      <w:start w:val="1"/>
      <w:numFmt w:val="bullet"/>
      <w:lvlText w:val="□"/>
      <w:lvlJc w:val="left"/>
      <w:rPr>
        <w:rFonts w:hint="default"/>
        <w:position w:val="0"/>
      </w:rPr>
    </w:lvl>
    <w:lvl w:ilvl="1">
      <w:start w:val="1"/>
      <w:numFmt w:val="bullet"/>
      <w:lvlText w:val="➢"/>
      <w:lvlJc w:val="left"/>
      <w:rPr>
        <w:rFonts w:hint="default"/>
        <w:position w:val="0"/>
      </w:rPr>
    </w:lvl>
    <w:lvl w:ilvl="2">
      <w:start w:val="1"/>
      <w:numFmt w:val="bullet"/>
      <w:lvlText w:val="◇"/>
      <w:lvlJc w:val="left"/>
      <w:rPr>
        <w:rFonts w:hint="default"/>
        <w:position w:val="0"/>
      </w:rPr>
    </w:lvl>
    <w:lvl w:ilvl="3">
      <w:start w:val="1"/>
      <w:numFmt w:val="bullet"/>
      <w:lvlText w:val="●"/>
      <w:lvlJc w:val="left"/>
      <w:rPr>
        <w:rFonts w:hint="default"/>
        <w:position w:val="0"/>
      </w:rPr>
    </w:lvl>
    <w:lvl w:ilvl="4">
      <w:start w:val="1"/>
      <w:numFmt w:val="bullet"/>
      <w:lvlText w:val="➢"/>
      <w:lvlJc w:val="left"/>
      <w:rPr>
        <w:rFonts w:hint="default"/>
        <w:position w:val="0"/>
      </w:rPr>
    </w:lvl>
    <w:lvl w:ilvl="5">
      <w:start w:val="1"/>
      <w:numFmt w:val="bullet"/>
      <w:lvlText w:val="◇"/>
      <w:lvlJc w:val="left"/>
      <w:rPr>
        <w:rFonts w:hint="default"/>
        <w:position w:val="0"/>
      </w:rPr>
    </w:lvl>
    <w:lvl w:ilvl="6">
      <w:start w:val="1"/>
      <w:numFmt w:val="bullet"/>
      <w:lvlText w:val="●"/>
      <w:lvlJc w:val="left"/>
      <w:rPr>
        <w:rFonts w:hint="default"/>
        <w:position w:val="0"/>
      </w:rPr>
    </w:lvl>
    <w:lvl w:ilvl="7">
      <w:start w:val="1"/>
      <w:numFmt w:val="bullet"/>
      <w:lvlText w:val="➢"/>
      <w:lvlJc w:val="left"/>
      <w:rPr>
        <w:rFonts w:hint="default"/>
        <w:position w:val="0"/>
      </w:rPr>
    </w:lvl>
    <w:lvl w:ilvl="8">
      <w:start w:val="1"/>
      <w:numFmt w:val="bullet"/>
      <w:lvlText w:val="◇"/>
      <w:lvlJc w:val="left"/>
      <w:rPr>
        <w:rFonts w:hint="default"/>
        <w:position w:val="0"/>
      </w:rPr>
    </w:lvl>
  </w:abstractNum>
  <w:abstractNum w:abstractNumId="2" w15:restartNumberingAfterBreak="0">
    <w:nsid w:val="00000003"/>
    <w:multiLevelType w:val="multilevel"/>
    <w:tmpl w:val="894EE875"/>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63D1395"/>
    <w:multiLevelType w:val="hybridMultilevel"/>
    <w:tmpl w:val="D5E0A192"/>
    <w:lvl w:ilvl="0" w:tplc="A856769E">
      <w:numFmt w:val="bullet"/>
      <w:lvlText w:val="■"/>
      <w:lvlJc w:val="left"/>
      <w:pPr>
        <w:ind w:left="720" w:hanging="360"/>
      </w:pPr>
      <w:rPr>
        <w:rFonts w:ascii="メイリオ" w:eastAsia="メイリオ" w:hAnsi="メイリオ" w:cs="メイリオ" w:hint="eastAsia"/>
      </w:rPr>
    </w:lvl>
    <w:lvl w:ilvl="1" w:tplc="FFFFFFFF" w:tentative="1">
      <w:start w:val="1"/>
      <w:numFmt w:val="aiueoFullWidth"/>
      <w:lvlText w:val="(%2)"/>
      <w:lvlJc w:val="left"/>
      <w:pPr>
        <w:ind w:left="1645" w:hanging="440"/>
      </w:pPr>
    </w:lvl>
    <w:lvl w:ilvl="2" w:tplc="FFFFFFFF" w:tentative="1">
      <w:start w:val="1"/>
      <w:numFmt w:val="decimalEnclosedCircle"/>
      <w:lvlText w:val="%3"/>
      <w:lvlJc w:val="left"/>
      <w:pPr>
        <w:ind w:left="2085" w:hanging="440"/>
      </w:pPr>
    </w:lvl>
    <w:lvl w:ilvl="3" w:tplc="FFFFFFFF" w:tentative="1">
      <w:start w:val="1"/>
      <w:numFmt w:val="decimal"/>
      <w:lvlText w:val="%4."/>
      <w:lvlJc w:val="left"/>
      <w:pPr>
        <w:ind w:left="2525" w:hanging="440"/>
      </w:pPr>
    </w:lvl>
    <w:lvl w:ilvl="4" w:tplc="FFFFFFFF" w:tentative="1">
      <w:start w:val="1"/>
      <w:numFmt w:val="aiueoFullWidth"/>
      <w:lvlText w:val="(%5)"/>
      <w:lvlJc w:val="left"/>
      <w:pPr>
        <w:ind w:left="2965" w:hanging="440"/>
      </w:pPr>
    </w:lvl>
    <w:lvl w:ilvl="5" w:tplc="FFFFFFFF" w:tentative="1">
      <w:start w:val="1"/>
      <w:numFmt w:val="decimalEnclosedCircle"/>
      <w:lvlText w:val="%6"/>
      <w:lvlJc w:val="left"/>
      <w:pPr>
        <w:ind w:left="3405" w:hanging="440"/>
      </w:pPr>
    </w:lvl>
    <w:lvl w:ilvl="6" w:tplc="FFFFFFFF" w:tentative="1">
      <w:start w:val="1"/>
      <w:numFmt w:val="decimal"/>
      <w:lvlText w:val="%7."/>
      <w:lvlJc w:val="left"/>
      <w:pPr>
        <w:ind w:left="3845" w:hanging="440"/>
      </w:pPr>
    </w:lvl>
    <w:lvl w:ilvl="7" w:tplc="FFFFFFFF" w:tentative="1">
      <w:start w:val="1"/>
      <w:numFmt w:val="aiueoFullWidth"/>
      <w:lvlText w:val="(%8)"/>
      <w:lvlJc w:val="left"/>
      <w:pPr>
        <w:ind w:left="4285" w:hanging="440"/>
      </w:pPr>
    </w:lvl>
    <w:lvl w:ilvl="8" w:tplc="FFFFFFFF" w:tentative="1">
      <w:start w:val="1"/>
      <w:numFmt w:val="decimalEnclosedCircle"/>
      <w:lvlText w:val="%9"/>
      <w:lvlJc w:val="left"/>
      <w:pPr>
        <w:ind w:left="4725" w:hanging="440"/>
      </w:pPr>
    </w:lvl>
  </w:abstractNum>
  <w:abstractNum w:abstractNumId="4" w15:restartNumberingAfterBreak="0">
    <w:nsid w:val="06813EE7"/>
    <w:multiLevelType w:val="hybridMultilevel"/>
    <w:tmpl w:val="26E8090A"/>
    <w:lvl w:ilvl="0" w:tplc="A856769E">
      <w:numFmt w:val="bullet"/>
      <w:lvlText w:val="■"/>
      <w:lvlJc w:val="left"/>
      <w:pPr>
        <w:ind w:left="360" w:hanging="360"/>
      </w:pPr>
      <w:rPr>
        <w:rFonts w:ascii="メイリオ" w:eastAsia="メイリオ" w:hAnsi="メイリオ" w:cs="メイリオ"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06EA6BEF"/>
    <w:multiLevelType w:val="hybridMultilevel"/>
    <w:tmpl w:val="705AA370"/>
    <w:lvl w:ilvl="0" w:tplc="A856769E">
      <w:numFmt w:val="bullet"/>
      <w:lvlText w:val="■"/>
      <w:lvlJc w:val="left"/>
      <w:pPr>
        <w:ind w:left="440" w:hanging="440"/>
      </w:pPr>
      <w:rPr>
        <w:rFonts w:ascii="メイリオ" w:eastAsia="メイリオ" w:hAnsi="メイリオ" w:cs="メイリオ"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15CA1D50"/>
    <w:multiLevelType w:val="hybridMultilevel"/>
    <w:tmpl w:val="0E1A4F92"/>
    <w:lvl w:ilvl="0" w:tplc="8984F0DE">
      <w:start w:val="1"/>
      <w:numFmt w:val="decimal"/>
      <w:lvlText w:val="%1."/>
      <w:lvlJc w:val="left"/>
      <w:pPr>
        <w:ind w:left="402" w:hanging="260"/>
      </w:pPr>
      <w:rPr>
        <w:rFonts w:hint="default"/>
      </w:rPr>
    </w:lvl>
    <w:lvl w:ilvl="1" w:tplc="04090017" w:tentative="1">
      <w:start w:val="1"/>
      <w:numFmt w:val="aiueoFullWidth"/>
      <w:lvlText w:val="(%2)"/>
      <w:lvlJc w:val="left"/>
      <w:pPr>
        <w:ind w:left="982" w:hanging="420"/>
      </w:pPr>
    </w:lvl>
    <w:lvl w:ilvl="2" w:tplc="04090011" w:tentative="1">
      <w:start w:val="1"/>
      <w:numFmt w:val="decimalEnclosedCircle"/>
      <w:lvlText w:val="%3"/>
      <w:lvlJc w:val="left"/>
      <w:pPr>
        <w:ind w:left="1402" w:hanging="420"/>
      </w:pPr>
    </w:lvl>
    <w:lvl w:ilvl="3" w:tplc="0409000F" w:tentative="1">
      <w:start w:val="1"/>
      <w:numFmt w:val="decimal"/>
      <w:lvlText w:val="%4."/>
      <w:lvlJc w:val="left"/>
      <w:pPr>
        <w:ind w:left="1822" w:hanging="420"/>
      </w:pPr>
    </w:lvl>
    <w:lvl w:ilvl="4" w:tplc="04090017" w:tentative="1">
      <w:start w:val="1"/>
      <w:numFmt w:val="aiueoFullWidth"/>
      <w:lvlText w:val="(%5)"/>
      <w:lvlJc w:val="left"/>
      <w:pPr>
        <w:ind w:left="2242" w:hanging="420"/>
      </w:pPr>
    </w:lvl>
    <w:lvl w:ilvl="5" w:tplc="04090011" w:tentative="1">
      <w:start w:val="1"/>
      <w:numFmt w:val="decimalEnclosedCircle"/>
      <w:lvlText w:val="%6"/>
      <w:lvlJc w:val="left"/>
      <w:pPr>
        <w:ind w:left="2662" w:hanging="420"/>
      </w:pPr>
    </w:lvl>
    <w:lvl w:ilvl="6" w:tplc="0409000F" w:tentative="1">
      <w:start w:val="1"/>
      <w:numFmt w:val="decimal"/>
      <w:lvlText w:val="%7."/>
      <w:lvlJc w:val="left"/>
      <w:pPr>
        <w:ind w:left="3082" w:hanging="420"/>
      </w:pPr>
    </w:lvl>
    <w:lvl w:ilvl="7" w:tplc="04090017" w:tentative="1">
      <w:start w:val="1"/>
      <w:numFmt w:val="aiueoFullWidth"/>
      <w:lvlText w:val="(%8)"/>
      <w:lvlJc w:val="left"/>
      <w:pPr>
        <w:ind w:left="3502" w:hanging="420"/>
      </w:pPr>
    </w:lvl>
    <w:lvl w:ilvl="8" w:tplc="04090011" w:tentative="1">
      <w:start w:val="1"/>
      <w:numFmt w:val="decimalEnclosedCircle"/>
      <w:lvlText w:val="%9"/>
      <w:lvlJc w:val="left"/>
      <w:pPr>
        <w:ind w:left="3922" w:hanging="420"/>
      </w:pPr>
    </w:lvl>
  </w:abstractNum>
  <w:abstractNum w:abstractNumId="7" w15:restartNumberingAfterBreak="0">
    <w:nsid w:val="204F2572"/>
    <w:multiLevelType w:val="hybridMultilevel"/>
    <w:tmpl w:val="9E34B11C"/>
    <w:lvl w:ilvl="0" w:tplc="0409000F">
      <w:start w:val="1"/>
      <w:numFmt w:val="decimal"/>
      <w:lvlText w:val="%1."/>
      <w:lvlJc w:val="left"/>
      <w:pPr>
        <w:ind w:left="845" w:hanging="440"/>
      </w:pPr>
    </w:lvl>
    <w:lvl w:ilvl="1" w:tplc="04090017" w:tentative="1">
      <w:start w:val="1"/>
      <w:numFmt w:val="aiueoFullWidth"/>
      <w:lvlText w:val="(%2)"/>
      <w:lvlJc w:val="left"/>
      <w:pPr>
        <w:ind w:left="1285" w:hanging="440"/>
      </w:pPr>
    </w:lvl>
    <w:lvl w:ilvl="2" w:tplc="04090011" w:tentative="1">
      <w:start w:val="1"/>
      <w:numFmt w:val="decimalEnclosedCircle"/>
      <w:lvlText w:val="%3"/>
      <w:lvlJc w:val="left"/>
      <w:pPr>
        <w:ind w:left="1725" w:hanging="440"/>
      </w:pPr>
    </w:lvl>
    <w:lvl w:ilvl="3" w:tplc="0409000F" w:tentative="1">
      <w:start w:val="1"/>
      <w:numFmt w:val="decimal"/>
      <w:lvlText w:val="%4."/>
      <w:lvlJc w:val="left"/>
      <w:pPr>
        <w:ind w:left="2165" w:hanging="440"/>
      </w:pPr>
    </w:lvl>
    <w:lvl w:ilvl="4" w:tplc="04090017" w:tentative="1">
      <w:start w:val="1"/>
      <w:numFmt w:val="aiueoFullWidth"/>
      <w:lvlText w:val="(%5)"/>
      <w:lvlJc w:val="left"/>
      <w:pPr>
        <w:ind w:left="2605" w:hanging="440"/>
      </w:pPr>
    </w:lvl>
    <w:lvl w:ilvl="5" w:tplc="04090011" w:tentative="1">
      <w:start w:val="1"/>
      <w:numFmt w:val="decimalEnclosedCircle"/>
      <w:lvlText w:val="%6"/>
      <w:lvlJc w:val="left"/>
      <w:pPr>
        <w:ind w:left="3045" w:hanging="440"/>
      </w:pPr>
    </w:lvl>
    <w:lvl w:ilvl="6" w:tplc="0409000F" w:tentative="1">
      <w:start w:val="1"/>
      <w:numFmt w:val="decimal"/>
      <w:lvlText w:val="%7."/>
      <w:lvlJc w:val="left"/>
      <w:pPr>
        <w:ind w:left="3485" w:hanging="440"/>
      </w:pPr>
    </w:lvl>
    <w:lvl w:ilvl="7" w:tplc="04090017" w:tentative="1">
      <w:start w:val="1"/>
      <w:numFmt w:val="aiueoFullWidth"/>
      <w:lvlText w:val="(%8)"/>
      <w:lvlJc w:val="left"/>
      <w:pPr>
        <w:ind w:left="3925" w:hanging="440"/>
      </w:pPr>
    </w:lvl>
    <w:lvl w:ilvl="8" w:tplc="04090011" w:tentative="1">
      <w:start w:val="1"/>
      <w:numFmt w:val="decimalEnclosedCircle"/>
      <w:lvlText w:val="%9"/>
      <w:lvlJc w:val="left"/>
      <w:pPr>
        <w:ind w:left="4365" w:hanging="440"/>
      </w:pPr>
    </w:lvl>
  </w:abstractNum>
  <w:abstractNum w:abstractNumId="8" w15:restartNumberingAfterBreak="0">
    <w:nsid w:val="26221A45"/>
    <w:multiLevelType w:val="hybridMultilevel"/>
    <w:tmpl w:val="F3EC4002"/>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 w15:restartNumberingAfterBreak="0">
    <w:nsid w:val="2C057BBC"/>
    <w:multiLevelType w:val="hybridMultilevel"/>
    <w:tmpl w:val="384625E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2C5A378D"/>
    <w:multiLevelType w:val="hybridMultilevel"/>
    <w:tmpl w:val="9CFAACF2"/>
    <w:lvl w:ilvl="0" w:tplc="3D86BAD6">
      <w:start w:val="1"/>
      <w:numFmt w:val="bullet"/>
      <w:lvlText w:val=""/>
      <w:lvlJc w:val="left"/>
      <w:pPr>
        <w:ind w:left="420" w:hanging="420"/>
      </w:pPr>
      <w:rPr>
        <w:rFonts w:ascii="Symbol" w:hAnsi="Symbol" w:hint="default"/>
        <w:color w:val="auto"/>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330751D8"/>
    <w:multiLevelType w:val="hybridMultilevel"/>
    <w:tmpl w:val="FED249A2"/>
    <w:lvl w:ilvl="0" w:tplc="7C983296">
      <w:start w:val="1"/>
      <w:numFmt w:val="bullet"/>
      <w:lvlText w:val=""/>
      <w:lvlJc w:val="left"/>
      <w:pPr>
        <w:ind w:left="845" w:hanging="440"/>
      </w:pPr>
      <w:rPr>
        <w:rFonts w:ascii="Symbol" w:hAnsi="Symbol" w:hint="default"/>
        <w:color w:val="auto"/>
      </w:rPr>
    </w:lvl>
    <w:lvl w:ilvl="1" w:tplc="0409000B" w:tentative="1">
      <w:start w:val="1"/>
      <w:numFmt w:val="bullet"/>
      <w:lvlText w:val=""/>
      <w:lvlJc w:val="left"/>
      <w:pPr>
        <w:ind w:left="1285" w:hanging="440"/>
      </w:pPr>
      <w:rPr>
        <w:rFonts w:ascii="Wingdings" w:hAnsi="Wingdings" w:hint="default"/>
      </w:rPr>
    </w:lvl>
    <w:lvl w:ilvl="2" w:tplc="0409000D" w:tentative="1">
      <w:start w:val="1"/>
      <w:numFmt w:val="bullet"/>
      <w:lvlText w:val=""/>
      <w:lvlJc w:val="left"/>
      <w:pPr>
        <w:ind w:left="1725" w:hanging="440"/>
      </w:pPr>
      <w:rPr>
        <w:rFonts w:ascii="Wingdings" w:hAnsi="Wingdings" w:hint="default"/>
      </w:rPr>
    </w:lvl>
    <w:lvl w:ilvl="3" w:tplc="04090001" w:tentative="1">
      <w:start w:val="1"/>
      <w:numFmt w:val="bullet"/>
      <w:lvlText w:val=""/>
      <w:lvlJc w:val="left"/>
      <w:pPr>
        <w:ind w:left="2165" w:hanging="440"/>
      </w:pPr>
      <w:rPr>
        <w:rFonts w:ascii="Wingdings" w:hAnsi="Wingdings" w:hint="default"/>
      </w:rPr>
    </w:lvl>
    <w:lvl w:ilvl="4" w:tplc="0409000B" w:tentative="1">
      <w:start w:val="1"/>
      <w:numFmt w:val="bullet"/>
      <w:lvlText w:val=""/>
      <w:lvlJc w:val="left"/>
      <w:pPr>
        <w:ind w:left="2605" w:hanging="440"/>
      </w:pPr>
      <w:rPr>
        <w:rFonts w:ascii="Wingdings" w:hAnsi="Wingdings" w:hint="default"/>
      </w:rPr>
    </w:lvl>
    <w:lvl w:ilvl="5" w:tplc="0409000D" w:tentative="1">
      <w:start w:val="1"/>
      <w:numFmt w:val="bullet"/>
      <w:lvlText w:val=""/>
      <w:lvlJc w:val="left"/>
      <w:pPr>
        <w:ind w:left="3045" w:hanging="440"/>
      </w:pPr>
      <w:rPr>
        <w:rFonts w:ascii="Wingdings" w:hAnsi="Wingdings" w:hint="default"/>
      </w:rPr>
    </w:lvl>
    <w:lvl w:ilvl="6" w:tplc="04090001" w:tentative="1">
      <w:start w:val="1"/>
      <w:numFmt w:val="bullet"/>
      <w:lvlText w:val=""/>
      <w:lvlJc w:val="left"/>
      <w:pPr>
        <w:ind w:left="3485" w:hanging="440"/>
      </w:pPr>
      <w:rPr>
        <w:rFonts w:ascii="Wingdings" w:hAnsi="Wingdings" w:hint="default"/>
      </w:rPr>
    </w:lvl>
    <w:lvl w:ilvl="7" w:tplc="0409000B" w:tentative="1">
      <w:start w:val="1"/>
      <w:numFmt w:val="bullet"/>
      <w:lvlText w:val=""/>
      <w:lvlJc w:val="left"/>
      <w:pPr>
        <w:ind w:left="3925" w:hanging="440"/>
      </w:pPr>
      <w:rPr>
        <w:rFonts w:ascii="Wingdings" w:hAnsi="Wingdings" w:hint="default"/>
      </w:rPr>
    </w:lvl>
    <w:lvl w:ilvl="8" w:tplc="0409000D" w:tentative="1">
      <w:start w:val="1"/>
      <w:numFmt w:val="bullet"/>
      <w:lvlText w:val=""/>
      <w:lvlJc w:val="left"/>
      <w:pPr>
        <w:ind w:left="4365" w:hanging="440"/>
      </w:pPr>
      <w:rPr>
        <w:rFonts w:ascii="Wingdings" w:hAnsi="Wingdings" w:hint="default"/>
      </w:rPr>
    </w:lvl>
  </w:abstractNum>
  <w:abstractNum w:abstractNumId="12" w15:restartNumberingAfterBreak="0">
    <w:nsid w:val="350F31B2"/>
    <w:multiLevelType w:val="multilevel"/>
    <w:tmpl w:val="4C4A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313A40"/>
    <w:multiLevelType w:val="hybridMultilevel"/>
    <w:tmpl w:val="C9DEEEE8"/>
    <w:lvl w:ilvl="0" w:tplc="04090011">
      <w:start w:val="1"/>
      <w:numFmt w:val="decimalEnclosedCircle"/>
      <w:lvlText w:val="%1"/>
      <w:lvlJc w:val="left"/>
      <w:pPr>
        <w:ind w:left="624" w:hanging="440"/>
      </w:pPr>
    </w:lvl>
    <w:lvl w:ilvl="1" w:tplc="04090017" w:tentative="1">
      <w:start w:val="1"/>
      <w:numFmt w:val="aiueoFullWidth"/>
      <w:lvlText w:val="(%2)"/>
      <w:lvlJc w:val="left"/>
      <w:pPr>
        <w:ind w:left="1064" w:hanging="440"/>
      </w:pPr>
    </w:lvl>
    <w:lvl w:ilvl="2" w:tplc="04090011" w:tentative="1">
      <w:start w:val="1"/>
      <w:numFmt w:val="decimalEnclosedCircle"/>
      <w:lvlText w:val="%3"/>
      <w:lvlJc w:val="left"/>
      <w:pPr>
        <w:ind w:left="1504" w:hanging="440"/>
      </w:pPr>
    </w:lvl>
    <w:lvl w:ilvl="3" w:tplc="0409000F" w:tentative="1">
      <w:start w:val="1"/>
      <w:numFmt w:val="decimal"/>
      <w:lvlText w:val="%4."/>
      <w:lvlJc w:val="left"/>
      <w:pPr>
        <w:ind w:left="1944" w:hanging="440"/>
      </w:pPr>
    </w:lvl>
    <w:lvl w:ilvl="4" w:tplc="04090017" w:tentative="1">
      <w:start w:val="1"/>
      <w:numFmt w:val="aiueoFullWidth"/>
      <w:lvlText w:val="(%5)"/>
      <w:lvlJc w:val="left"/>
      <w:pPr>
        <w:ind w:left="2384" w:hanging="440"/>
      </w:pPr>
    </w:lvl>
    <w:lvl w:ilvl="5" w:tplc="04090011" w:tentative="1">
      <w:start w:val="1"/>
      <w:numFmt w:val="decimalEnclosedCircle"/>
      <w:lvlText w:val="%6"/>
      <w:lvlJc w:val="left"/>
      <w:pPr>
        <w:ind w:left="2824" w:hanging="440"/>
      </w:pPr>
    </w:lvl>
    <w:lvl w:ilvl="6" w:tplc="0409000F" w:tentative="1">
      <w:start w:val="1"/>
      <w:numFmt w:val="decimal"/>
      <w:lvlText w:val="%7."/>
      <w:lvlJc w:val="left"/>
      <w:pPr>
        <w:ind w:left="3264" w:hanging="440"/>
      </w:pPr>
    </w:lvl>
    <w:lvl w:ilvl="7" w:tplc="04090017" w:tentative="1">
      <w:start w:val="1"/>
      <w:numFmt w:val="aiueoFullWidth"/>
      <w:lvlText w:val="(%8)"/>
      <w:lvlJc w:val="left"/>
      <w:pPr>
        <w:ind w:left="3704" w:hanging="440"/>
      </w:pPr>
    </w:lvl>
    <w:lvl w:ilvl="8" w:tplc="04090011" w:tentative="1">
      <w:start w:val="1"/>
      <w:numFmt w:val="decimalEnclosedCircle"/>
      <w:lvlText w:val="%9"/>
      <w:lvlJc w:val="left"/>
      <w:pPr>
        <w:ind w:left="4144" w:hanging="440"/>
      </w:pPr>
    </w:lvl>
  </w:abstractNum>
  <w:abstractNum w:abstractNumId="14" w15:restartNumberingAfterBreak="0">
    <w:nsid w:val="43E4460C"/>
    <w:multiLevelType w:val="hybridMultilevel"/>
    <w:tmpl w:val="3B0A7470"/>
    <w:lvl w:ilvl="0" w:tplc="7C983296">
      <w:start w:val="1"/>
      <w:numFmt w:val="bullet"/>
      <w:lvlText w:val=""/>
      <w:lvlJc w:val="left"/>
      <w:pPr>
        <w:ind w:left="800" w:hanging="440"/>
      </w:pPr>
      <w:rPr>
        <w:rFonts w:ascii="Symbol" w:hAnsi="Symbol" w:hint="default"/>
        <w:color w:val="auto"/>
      </w:rPr>
    </w:lvl>
    <w:lvl w:ilvl="1" w:tplc="FFFFFFFF" w:tentative="1">
      <w:start w:val="1"/>
      <w:numFmt w:val="aiueoFullWidth"/>
      <w:lvlText w:val="(%2)"/>
      <w:lvlJc w:val="left"/>
      <w:pPr>
        <w:ind w:left="982" w:hanging="420"/>
      </w:pPr>
    </w:lvl>
    <w:lvl w:ilvl="2" w:tplc="FFFFFFFF" w:tentative="1">
      <w:start w:val="1"/>
      <w:numFmt w:val="decimalEnclosedCircle"/>
      <w:lvlText w:val="%3"/>
      <w:lvlJc w:val="left"/>
      <w:pPr>
        <w:ind w:left="1402" w:hanging="420"/>
      </w:pPr>
    </w:lvl>
    <w:lvl w:ilvl="3" w:tplc="FFFFFFFF" w:tentative="1">
      <w:start w:val="1"/>
      <w:numFmt w:val="decimal"/>
      <w:lvlText w:val="%4."/>
      <w:lvlJc w:val="left"/>
      <w:pPr>
        <w:ind w:left="1822" w:hanging="420"/>
      </w:pPr>
    </w:lvl>
    <w:lvl w:ilvl="4" w:tplc="FFFFFFFF" w:tentative="1">
      <w:start w:val="1"/>
      <w:numFmt w:val="aiueoFullWidth"/>
      <w:lvlText w:val="(%5)"/>
      <w:lvlJc w:val="left"/>
      <w:pPr>
        <w:ind w:left="2242" w:hanging="420"/>
      </w:pPr>
    </w:lvl>
    <w:lvl w:ilvl="5" w:tplc="FFFFFFFF" w:tentative="1">
      <w:start w:val="1"/>
      <w:numFmt w:val="decimalEnclosedCircle"/>
      <w:lvlText w:val="%6"/>
      <w:lvlJc w:val="left"/>
      <w:pPr>
        <w:ind w:left="2662" w:hanging="420"/>
      </w:pPr>
    </w:lvl>
    <w:lvl w:ilvl="6" w:tplc="FFFFFFFF" w:tentative="1">
      <w:start w:val="1"/>
      <w:numFmt w:val="decimal"/>
      <w:lvlText w:val="%7."/>
      <w:lvlJc w:val="left"/>
      <w:pPr>
        <w:ind w:left="3082" w:hanging="420"/>
      </w:pPr>
    </w:lvl>
    <w:lvl w:ilvl="7" w:tplc="FFFFFFFF" w:tentative="1">
      <w:start w:val="1"/>
      <w:numFmt w:val="aiueoFullWidth"/>
      <w:lvlText w:val="(%8)"/>
      <w:lvlJc w:val="left"/>
      <w:pPr>
        <w:ind w:left="3502" w:hanging="420"/>
      </w:pPr>
    </w:lvl>
    <w:lvl w:ilvl="8" w:tplc="FFFFFFFF" w:tentative="1">
      <w:start w:val="1"/>
      <w:numFmt w:val="decimalEnclosedCircle"/>
      <w:lvlText w:val="%9"/>
      <w:lvlJc w:val="left"/>
      <w:pPr>
        <w:ind w:left="3922" w:hanging="420"/>
      </w:pPr>
    </w:lvl>
  </w:abstractNum>
  <w:abstractNum w:abstractNumId="15" w15:restartNumberingAfterBreak="0">
    <w:nsid w:val="45632EAF"/>
    <w:multiLevelType w:val="hybridMultilevel"/>
    <w:tmpl w:val="3496D9BE"/>
    <w:lvl w:ilvl="0" w:tplc="7C983296">
      <w:start w:val="1"/>
      <w:numFmt w:val="bullet"/>
      <w:lvlText w:val=""/>
      <w:lvlJc w:val="left"/>
      <w:pPr>
        <w:ind w:left="800" w:hanging="440"/>
      </w:pPr>
      <w:rPr>
        <w:rFonts w:ascii="Symbol" w:hAnsi="Symbol" w:hint="default"/>
        <w:color w:val="auto"/>
      </w:rPr>
    </w:lvl>
    <w:lvl w:ilvl="1" w:tplc="0409000B">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abstractNum w:abstractNumId="16" w15:restartNumberingAfterBreak="0">
    <w:nsid w:val="482B5547"/>
    <w:multiLevelType w:val="hybridMultilevel"/>
    <w:tmpl w:val="7918023C"/>
    <w:lvl w:ilvl="0" w:tplc="7C983296">
      <w:start w:val="1"/>
      <w:numFmt w:val="bullet"/>
      <w:lvlText w:val=""/>
      <w:lvlJc w:val="left"/>
      <w:pPr>
        <w:ind w:left="845" w:hanging="440"/>
      </w:pPr>
      <w:rPr>
        <w:rFonts w:ascii="Symbol" w:hAnsi="Symbol" w:hint="default"/>
        <w:color w:val="auto"/>
      </w:rPr>
    </w:lvl>
    <w:lvl w:ilvl="1" w:tplc="0409000B" w:tentative="1">
      <w:start w:val="1"/>
      <w:numFmt w:val="bullet"/>
      <w:lvlText w:val=""/>
      <w:lvlJc w:val="left"/>
      <w:pPr>
        <w:ind w:left="1285" w:hanging="440"/>
      </w:pPr>
      <w:rPr>
        <w:rFonts w:ascii="Wingdings" w:hAnsi="Wingdings" w:hint="default"/>
      </w:rPr>
    </w:lvl>
    <w:lvl w:ilvl="2" w:tplc="0409000D" w:tentative="1">
      <w:start w:val="1"/>
      <w:numFmt w:val="bullet"/>
      <w:lvlText w:val=""/>
      <w:lvlJc w:val="left"/>
      <w:pPr>
        <w:ind w:left="1725" w:hanging="440"/>
      </w:pPr>
      <w:rPr>
        <w:rFonts w:ascii="Wingdings" w:hAnsi="Wingdings" w:hint="default"/>
      </w:rPr>
    </w:lvl>
    <w:lvl w:ilvl="3" w:tplc="04090001" w:tentative="1">
      <w:start w:val="1"/>
      <w:numFmt w:val="bullet"/>
      <w:lvlText w:val=""/>
      <w:lvlJc w:val="left"/>
      <w:pPr>
        <w:ind w:left="2165" w:hanging="440"/>
      </w:pPr>
      <w:rPr>
        <w:rFonts w:ascii="Wingdings" w:hAnsi="Wingdings" w:hint="default"/>
      </w:rPr>
    </w:lvl>
    <w:lvl w:ilvl="4" w:tplc="0409000B" w:tentative="1">
      <w:start w:val="1"/>
      <w:numFmt w:val="bullet"/>
      <w:lvlText w:val=""/>
      <w:lvlJc w:val="left"/>
      <w:pPr>
        <w:ind w:left="2605" w:hanging="440"/>
      </w:pPr>
      <w:rPr>
        <w:rFonts w:ascii="Wingdings" w:hAnsi="Wingdings" w:hint="default"/>
      </w:rPr>
    </w:lvl>
    <w:lvl w:ilvl="5" w:tplc="0409000D" w:tentative="1">
      <w:start w:val="1"/>
      <w:numFmt w:val="bullet"/>
      <w:lvlText w:val=""/>
      <w:lvlJc w:val="left"/>
      <w:pPr>
        <w:ind w:left="3045" w:hanging="440"/>
      </w:pPr>
      <w:rPr>
        <w:rFonts w:ascii="Wingdings" w:hAnsi="Wingdings" w:hint="default"/>
      </w:rPr>
    </w:lvl>
    <w:lvl w:ilvl="6" w:tplc="04090001" w:tentative="1">
      <w:start w:val="1"/>
      <w:numFmt w:val="bullet"/>
      <w:lvlText w:val=""/>
      <w:lvlJc w:val="left"/>
      <w:pPr>
        <w:ind w:left="3485" w:hanging="440"/>
      </w:pPr>
      <w:rPr>
        <w:rFonts w:ascii="Wingdings" w:hAnsi="Wingdings" w:hint="default"/>
      </w:rPr>
    </w:lvl>
    <w:lvl w:ilvl="7" w:tplc="0409000B" w:tentative="1">
      <w:start w:val="1"/>
      <w:numFmt w:val="bullet"/>
      <w:lvlText w:val=""/>
      <w:lvlJc w:val="left"/>
      <w:pPr>
        <w:ind w:left="3925" w:hanging="440"/>
      </w:pPr>
      <w:rPr>
        <w:rFonts w:ascii="Wingdings" w:hAnsi="Wingdings" w:hint="default"/>
      </w:rPr>
    </w:lvl>
    <w:lvl w:ilvl="8" w:tplc="0409000D" w:tentative="1">
      <w:start w:val="1"/>
      <w:numFmt w:val="bullet"/>
      <w:lvlText w:val=""/>
      <w:lvlJc w:val="left"/>
      <w:pPr>
        <w:ind w:left="4365" w:hanging="440"/>
      </w:pPr>
      <w:rPr>
        <w:rFonts w:ascii="Wingdings" w:hAnsi="Wingdings" w:hint="default"/>
      </w:rPr>
    </w:lvl>
  </w:abstractNum>
  <w:abstractNum w:abstractNumId="17" w15:restartNumberingAfterBreak="0">
    <w:nsid w:val="4A2B15F6"/>
    <w:multiLevelType w:val="hybridMultilevel"/>
    <w:tmpl w:val="44B6886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8" w15:restartNumberingAfterBreak="0">
    <w:nsid w:val="4CC85183"/>
    <w:multiLevelType w:val="multilevel"/>
    <w:tmpl w:val="94FC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E9528E"/>
    <w:multiLevelType w:val="hybridMultilevel"/>
    <w:tmpl w:val="5CC4637A"/>
    <w:lvl w:ilvl="0" w:tplc="272628FA">
      <w:start w:val="1"/>
      <w:numFmt w:val="decimal"/>
      <w:lvlText w:val="%1."/>
      <w:lvlJc w:val="left"/>
      <w:pPr>
        <w:ind w:left="759" w:hanging="360"/>
      </w:pPr>
      <w:rPr>
        <w:rFonts w:hint="default"/>
      </w:rPr>
    </w:lvl>
    <w:lvl w:ilvl="1" w:tplc="04090017" w:tentative="1">
      <w:start w:val="1"/>
      <w:numFmt w:val="aiueoFullWidth"/>
      <w:lvlText w:val="(%2)"/>
      <w:lvlJc w:val="left"/>
      <w:pPr>
        <w:ind w:left="1239" w:hanging="420"/>
      </w:pPr>
    </w:lvl>
    <w:lvl w:ilvl="2" w:tplc="04090011" w:tentative="1">
      <w:start w:val="1"/>
      <w:numFmt w:val="decimalEnclosedCircle"/>
      <w:lvlText w:val="%3"/>
      <w:lvlJc w:val="left"/>
      <w:pPr>
        <w:ind w:left="1659" w:hanging="420"/>
      </w:pPr>
    </w:lvl>
    <w:lvl w:ilvl="3" w:tplc="0409000F" w:tentative="1">
      <w:start w:val="1"/>
      <w:numFmt w:val="decimal"/>
      <w:lvlText w:val="%4."/>
      <w:lvlJc w:val="left"/>
      <w:pPr>
        <w:ind w:left="2079" w:hanging="420"/>
      </w:pPr>
    </w:lvl>
    <w:lvl w:ilvl="4" w:tplc="04090017" w:tentative="1">
      <w:start w:val="1"/>
      <w:numFmt w:val="aiueoFullWidth"/>
      <w:lvlText w:val="(%5)"/>
      <w:lvlJc w:val="left"/>
      <w:pPr>
        <w:ind w:left="2499" w:hanging="420"/>
      </w:pPr>
    </w:lvl>
    <w:lvl w:ilvl="5" w:tplc="04090011" w:tentative="1">
      <w:start w:val="1"/>
      <w:numFmt w:val="decimalEnclosedCircle"/>
      <w:lvlText w:val="%6"/>
      <w:lvlJc w:val="left"/>
      <w:pPr>
        <w:ind w:left="2919" w:hanging="420"/>
      </w:pPr>
    </w:lvl>
    <w:lvl w:ilvl="6" w:tplc="0409000F" w:tentative="1">
      <w:start w:val="1"/>
      <w:numFmt w:val="decimal"/>
      <w:lvlText w:val="%7."/>
      <w:lvlJc w:val="left"/>
      <w:pPr>
        <w:ind w:left="3339" w:hanging="420"/>
      </w:pPr>
    </w:lvl>
    <w:lvl w:ilvl="7" w:tplc="04090017" w:tentative="1">
      <w:start w:val="1"/>
      <w:numFmt w:val="aiueoFullWidth"/>
      <w:lvlText w:val="(%8)"/>
      <w:lvlJc w:val="left"/>
      <w:pPr>
        <w:ind w:left="3759" w:hanging="420"/>
      </w:pPr>
    </w:lvl>
    <w:lvl w:ilvl="8" w:tplc="04090011" w:tentative="1">
      <w:start w:val="1"/>
      <w:numFmt w:val="decimalEnclosedCircle"/>
      <w:lvlText w:val="%9"/>
      <w:lvlJc w:val="left"/>
      <w:pPr>
        <w:ind w:left="4179" w:hanging="420"/>
      </w:pPr>
    </w:lvl>
  </w:abstractNum>
  <w:abstractNum w:abstractNumId="20" w15:restartNumberingAfterBreak="0">
    <w:nsid w:val="5377414D"/>
    <w:multiLevelType w:val="multilevel"/>
    <w:tmpl w:val="BB4E29BA"/>
    <w:lvl w:ilvl="0">
      <w:start w:val="1"/>
      <w:numFmt w:val="bullet"/>
      <w:lvlText w:val=""/>
      <w:lvlJc w:val="left"/>
      <w:pPr>
        <w:ind w:left="845" w:hanging="44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240" w:hanging="440"/>
      </w:pPr>
      <w:rPr>
        <w:rFonts w:ascii="游ゴシック Medium" w:eastAsia="游ゴシック Medium" w:hAnsi="游ゴシック Medium" w:hint="eastAsia"/>
        <w:sz w:val="18"/>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904C00"/>
    <w:multiLevelType w:val="hybridMultilevel"/>
    <w:tmpl w:val="9CB0BB3A"/>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2" w15:restartNumberingAfterBreak="0">
    <w:nsid w:val="5A484FD4"/>
    <w:multiLevelType w:val="hybridMultilevel"/>
    <w:tmpl w:val="92EC0338"/>
    <w:lvl w:ilvl="0" w:tplc="7A5EFA3C">
      <w:numFmt w:val="bullet"/>
      <w:lvlText w:val="■"/>
      <w:lvlJc w:val="left"/>
      <w:pPr>
        <w:ind w:left="360" w:hanging="360"/>
      </w:pPr>
      <w:rPr>
        <w:rFonts w:ascii="メイリオ" w:eastAsia="メイリオ" w:hAnsi="メイリオ" w:cs="メイリオ"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3" w15:restartNumberingAfterBreak="0">
    <w:nsid w:val="5C53187E"/>
    <w:multiLevelType w:val="multilevel"/>
    <w:tmpl w:val="A77A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3F6450"/>
    <w:multiLevelType w:val="hybridMultilevel"/>
    <w:tmpl w:val="216A607A"/>
    <w:lvl w:ilvl="0" w:tplc="04090001">
      <w:start w:val="1"/>
      <w:numFmt w:val="bullet"/>
      <w:lvlText w:val=""/>
      <w:lvlJc w:val="left"/>
      <w:pPr>
        <w:ind w:left="582" w:hanging="440"/>
      </w:pPr>
      <w:rPr>
        <w:rFonts w:ascii="Wingdings" w:hAnsi="Wingdings" w:hint="default"/>
      </w:rPr>
    </w:lvl>
    <w:lvl w:ilvl="1" w:tplc="FFFFFFFF" w:tentative="1">
      <w:start w:val="1"/>
      <w:numFmt w:val="aiueoFullWidth"/>
      <w:lvlText w:val="(%2)"/>
      <w:lvlJc w:val="left"/>
      <w:pPr>
        <w:ind w:left="982" w:hanging="420"/>
      </w:pPr>
    </w:lvl>
    <w:lvl w:ilvl="2" w:tplc="FFFFFFFF" w:tentative="1">
      <w:start w:val="1"/>
      <w:numFmt w:val="decimalEnclosedCircle"/>
      <w:lvlText w:val="%3"/>
      <w:lvlJc w:val="left"/>
      <w:pPr>
        <w:ind w:left="1402" w:hanging="420"/>
      </w:pPr>
    </w:lvl>
    <w:lvl w:ilvl="3" w:tplc="FFFFFFFF" w:tentative="1">
      <w:start w:val="1"/>
      <w:numFmt w:val="decimal"/>
      <w:lvlText w:val="%4."/>
      <w:lvlJc w:val="left"/>
      <w:pPr>
        <w:ind w:left="1822" w:hanging="420"/>
      </w:pPr>
    </w:lvl>
    <w:lvl w:ilvl="4" w:tplc="FFFFFFFF" w:tentative="1">
      <w:start w:val="1"/>
      <w:numFmt w:val="aiueoFullWidth"/>
      <w:lvlText w:val="(%5)"/>
      <w:lvlJc w:val="left"/>
      <w:pPr>
        <w:ind w:left="2242" w:hanging="420"/>
      </w:pPr>
    </w:lvl>
    <w:lvl w:ilvl="5" w:tplc="FFFFFFFF" w:tentative="1">
      <w:start w:val="1"/>
      <w:numFmt w:val="decimalEnclosedCircle"/>
      <w:lvlText w:val="%6"/>
      <w:lvlJc w:val="left"/>
      <w:pPr>
        <w:ind w:left="2662" w:hanging="420"/>
      </w:pPr>
    </w:lvl>
    <w:lvl w:ilvl="6" w:tplc="FFFFFFFF" w:tentative="1">
      <w:start w:val="1"/>
      <w:numFmt w:val="decimal"/>
      <w:lvlText w:val="%7."/>
      <w:lvlJc w:val="left"/>
      <w:pPr>
        <w:ind w:left="3082" w:hanging="420"/>
      </w:pPr>
    </w:lvl>
    <w:lvl w:ilvl="7" w:tplc="FFFFFFFF" w:tentative="1">
      <w:start w:val="1"/>
      <w:numFmt w:val="aiueoFullWidth"/>
      <w:lvlText w:val="(%8)"/>
      <w:lvlJc w:val="left"/>
      <w:pPr>
        <w:ind w:left="3502" w:hanging="420"/>
      </w:pPr>
    </w:lvl>
    <w:lvl w:ilvl="8" w:tplc="FFFFFFFF" w:tentative="1">
      <w:start w:val="1"/>
      <w:numFmt w:val="decimalEnclosedCircle"/>
      <w:lvlText w:val="%9"/>
      <w:lvlJc w:val="left"/>
      <w:pPr>
        <w:ind w:left="3922" w:hanging="420"/>
      </w:pPr>
    </w:lvl>
  </w:abstractNum>
  <w:abstractNum w:abstractNumId="25" w15:restartNumberingAfterBreak="0">
    <w:nsid w:val="63630CAB"/>
    <w:multiLevelType w:val="hybridMultilevel"/>
    <w:tmpl w:val="789EAF8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6" w15:restartNumberingAfterBreak="0">
    <w:nsid w:val="6EBB59B4"/>
    <w:multiLevelType w:val="hybridMultilevel"/>
    <w:tmpl w:val="ECDA25FC"/>
    <w:lvl w:ilvl="0" w:tplc="9E2CAB80">
      <w:numFmt w:val="bullet"/>
      <w:lvlText w:val="・"/>
      <w:lvlJc w:val="left"/>
      <w:pPr>
        <w:ind w:left="555" w:hanging="360"/>
      </w:pPr>
      <w:rPr>
        <w:rFonts w:ascii="メイリオ" w:eastAsia="メイリオ" w:hAnsi="メイリオ" w:cs="メイリオ" w:hint="eastAsia"/>
      </w:rPr>
    </w:lvl>
    <w:lvl w:ilvl="1" w:tplc="0409000B" w:tentative="1">
      <w:start w:val="1"/>
      <w:numFmt w:val="bullet"/>
      <w:lvlText w:val=""/>
      <w:lvlJc w:val="left"/>
      <w:pPr>
        <w:ind w:left="1035" w:hanging="420"/>
      </w:pPr>
      <w:rPr>
        <w:rFonts w:ascii="Wingdings" w:hAnsi="Wingdings" w:hint="default"/>
      </w:rPr>
    </w:lvl>
    <w:lvl w:ilvl="2" w:tplc="0409000D" w:tentative="1">
      <w:start w:val="1"/>
      <w:numFmt w:val="bullet"/>
      <w:lvlText w:val=""/>
      <w:lvlJc w:val="left"/>
      <w:pPr>
        <w:ind w:left="1455" w:hanging="420"/>
      </w:pPr>
      <w:rPr>
        <w:rFonts w:ascii="Wingdings" w:hAnsi="Wingdings" w:hint="default"/>
      </w:rPr>
    </w:lvl>
    <w:lvl w:ilvl="3" w:tplc="04090001" w:tentative="1">
      <w:start w:val="1"/>
      <w:numFmt w:val="bullet"/>
      <w:lvlText w:val=""/>
      <w:lvlJc w:val="left"/>
      <w:pPr>
        <w:ind w:left="1875" w:hanging="420"/>
      </w:pPr>
      <w:rPr>
        <w:rFonts w:ascii="Wingdings" w:hAnsi="Wingdings" w:hint="default"/>
      </w:rPr>
    </w:lvl>
    <w:lvl w:ilvl="4" w:tplc="0409000B" w:tentative="1">
      <w:start w:val="1"/>
      <w:numFmt w:val="bullet"/>
      <w:lvlText w:val=""/>
      <w:lvlJc w:val="left"/>
      <w:pPr>
        <w:ind w:left="2295" w:hanging="420"/>
      </w:pPr>
      <w:rPr>
        <w:rFonts w:ascii="Wingdings" w:hAnsi="Wingdings" w:hint="default"/>
      </w:rPr>
    </w:lvl>
    <w:lvl w:ilvl="5" w:tplc="0409000D" w:tentative="1">
      <w:start w:val="1"/>
      <w:numFmt w:val="bullet"/>
      <w:lvlText w:val=""/>
      <w:lvlJc w:val="left"/>
      <w:pPr>
        <w:ind w:left="2715" w:hanging="420"/>
      </w:pPr>
      <w:rPr>
        <w:rFonts w:ascii="Wingdings" w:hAnsi="Wingdings" w:hint="default"/>
      </w:rPr>
    </w:lvl>
    <w:lvl w:ilvl="6" w:tplc="04090001" w:tentative="1">
      <w:start w:val="1"/>
      <w:numFmt w:val="bullet"/>
      <w:lvlText w:val=""/>
      <w:lvlJc w:val="left"/>
      <w:pPr>
        <w:ind w:left="3135" w:hanging="420"/>
      </w:pPr>
      <w:rPr>
        <w:rFonts w:ascii="Wingdings" w:hAnsi="Wingdings" w:hint="default"/>
      </w:rPr>
    </w:lvl>
    <w:lvl w:ilvl="7" w:tplc="0409000B" w:tentative="1">
      <w:start w:val="1"/>
      <w:numFmt w:val="bullet"/>
      <w:lvlText w:val=""/>
      <w:lvlJc w:val="left"/>
      <w:pPr>
        <w:ind w:left="3555" w:hanging="420"/>
      </w:pPr>
      <w:rPr>
        <w:rFonts w:ascii="Wingdings" w:hAnsi="Wingdings" w:hint="default"/>
      </w:rPr>
    </w:lvl>
    <w:lvl w:ilvl="8" w:tplc="0409000D" w:tentative="1">
      <w:start w:val="1"/>
      <w:numFmt w:val="bullet"/>
      <w:lvlText w:val=""/>
      <w:lvlJc w:val="left"/>
      <w:pPr>
        <w:ind w:left="3975" w:hanging="420"/>
      </w:pPr>
      <w:rPr>
        <w:rFonts w:ascii="Wingdings" w:hAnsi="Wingdings" w:hint="default"/>
      </w:rPr>
    </w:lvl>
  </w:abstractNum>
  <w:abstractNum w:abstractNumId="27" w15:restartNumberingAfterBreak="0">
    <w:nsid w:val="759779DD"/>
    <w:multiLevelType w:val="multilevel"/>
    <w:tmpl w:val="BB4E29BA"/>
    <w:lvl w:ilvl="0">
      <w:start w:val="1"/>
      <w:numFmt w:val="bullet"/>
      <w:lvlText w:val=""/>
      <w:lvlJc w:val="left"/>
      <w:pPr>
        <w:ind w:left="845" w:hanging="44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240" w:hanging="440"/>
      </w:pPr>
      <w:rPr>
        <w:rFonts w:ascii="游ゴシック Medium" w:eastAsia="游ゴシック Medium" w:hAnsi="游ゴシック Medium" w:hint="eastAsia"/>
        <w:sz w:val="18"/>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3233DB"/>
    <w:multiLevelType w:val="multilevel"/>
    <w:tmpl w:val="3F26E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274ED9"/>
    <w:multiLevelType w:val="multilevel"/>
    <w:tmpl w:val="404E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220335"/>
    <w:multiLevelType w:val="hybridMultilevel"/>
    <w:tmpl w:val="18F00500"/>
    <w:lvl w:ilvl="0" w:tplc="7C983296">
      <w:start w:val="1"/>
      <w:numFmt w:val="bullet"/>
      <w:lvlText w:val=""/>
      <w:lvlJc w:val="left"/>
      <w:pPr>
        <w:ind w:left="800" w:hanging="440"/>
      </w:pPr>
      <w:rPr>
        <w:rFonts w:ascii="Symbol" w:hAnsi="Symbol" w:hint="default"/>
        <w:color w:val="auto"/>
      </w:rPr>
    </w:lvl>
    <w:lvl w:ilvl="1" w:tplc="FFFFFFFF" w:tentative="1">
      <w:start w:val="1"/>
      <w:numFmt w:val="aiueoFullWidth"/>
      <w:lvlText w:val="(%2)"/>
      <w:lvlJc w:val="left"/>
      <w:pPr>
        <w:ind w:left="1645" w:hanging="440"/>
      </w:pPr>
    </w:lvl>
    <w:lvl w:ilvl="2" w:tplc="FFFFFFFF" w:tentative="1">
      <w:start w:val="1"/>
      <w:numFmt w:val="decimalEnclosedCircle"/>
      <w:lvlText w:val="%3"/>
      <w:lvlJc w:val="left"/>
      <w:pPr>
        <w:ind w:left="2085" w:hanging="440"/>
      </w:pPr>
    </w:lvl>
    <w:lvl w:ilvl="3" w:tplc="FFFFFFFF" w:tentative="1">
      <w:start w:val="1"/>
      <w:numFmt w:val="decimal"/>
      <w:lvlText w:val="%4."/>
      <w:lvlJc w:val="left"/>
      <w:pPr>
        <w:ind w:left="2525" w:hanging="440"/>
      </w:pPr>
    </w:lvl>
    <w:lvl w:ilvl="4" w:tplc="FFFFFFFF" w:tentative="1">
      <w:start w:val="1"/>
      <w:numFmt w:val="aiueoFullWidth"/>
      <w:lvlText w:val="(%5)"/>
      <w:lvlJc w:val="left"/>
      <w:pPr>
        <w:ind w:left="2965" w:hanging="440"/>
      </w:pPr>
    </w:lvl>
    <w:lvl w:ilvl="5" w:tplc="FFFFFFFF" w:tentative="1">
      <w:start w:val="1"/>
      <w:numFmt w:val="decimalEnclosedCircle"/>
      <w:lvlText w:val="%6"/>
      <w:lvlJc w:val="left"/>
      <w:pPr>
        <w:ind w:left="3405" w:hanging="440"/>
      </w:pPr>
    </w:lvl>
    <w:lvl w:ilvl="6" w:tplc="FFFFFFFF" w:tentative="1">
      <w:start w:val="1"/>
      <w:numFmt w:val="decimal"/>
      <w:lvlText w:val="%7."/>
      <w:lvlJc w:val="left"/>
      <w:pPr>
        <w:ind w:left="3845" w:hanging="440"/>
      </w:pPr>
    </w:lvl>
    <w:lvl w:ilvl="7" w:tplc="FFFFFFFF" w:tentative="1">
      <w:start w:val="1"/>
      <w:numFmt w:val="aiueoFullWidth"/>
      <w:lvlText w:val="(%8)"/>
      <w:lvlJc w:val="left"/>
      <w:pPr>
        <w:ind w:left="4285" w:hanging="440"/>
      </w:pPr>
    </w:lvl>
    <w:lvl w:ilvl="8" w:tplc="FFFFFFFF" w:tentative="1">
      <w:start w:val="1"/>
      <w:numFmt w:val="decimalEnclosedCircle"/>
      <w:lvlText w:val="%9"/>
      <w:lvlJc w:val="left"/>
      <w:pPr>
        <w:ind w:left="4725" w:hanging="440"/>
      </w:pPr>
    </w:lvl>
  </w:abstractNum>
  <w:abstractNum w:abstractNumId="31" w15:restartNumberingAfterBreak="0">
    <w:nsid w:val="7C575B2F"/>
    <w:multiLevelType w:val="hybridMultilevel"/>
    <w:tmpl w:val="5444353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2" w15:restartNumberingAfterBreak="0">
    <w:nsid w:val="7FF666AE"/>
    <w:multiLevelType w:val="multilevel"/>
    <w:tmpl w:val="BB4E29BA"/>
    <w:lvl w:ilvl="0">
      <w:start w:val="1"/>
      <w:numFmt w:val="bullet"/>
      <w:lvlText w:val=""/>
      <w:lvlJc w:val="left"/>
      <w:pPr>
        <w:ind w:left="845" w:hanging="44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240" w:hanging="440"/>
      </w:pPr>
      <w:rPr>
        <w:rFonts w:ascii="游ゴシック Medium" w:eastAsia="游ゴシック Medium" w:hAnsi="游ゴシック Medium" w:hint="eastAsia"/>
        <w:sz w:val="18"/>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5711170">
    <w:abstractNumId w:val="0"/>
  </w:num>
  <w:num w:numId="2" w16cid:durableId="2003925635">
    <w:abstractNumId w:val="1"/>
  </w:num>
  <w:num w:numId="3" w16cid:durableId="1860121788">
    <w:abstractNumId w:val="2"/>
  </w:num>
  <w:num w:numId="4" w16cid:durableId="802576867">
    <w:abstractNumId w:val="26"/>
  </w:num>
  <w:num w:numId="5" w16cid:durableId="1064373162">
    <w:abstractNumId w:val="9"/>
  </w:num>
  <w:num w:numId="6" w16cid:durableId="1464081814">
    <w:abstractNumId w:val="6"/>
  </w:num>
  <w:num w:numId="7" w16cid:durableId="626814530">
    <w:abstractNumId w:val="10"/>
  </w:num>
  <w:num w:numId="8" w16cid:durableId="704595625">
    <w:abstractNumId w:val="19"/>
  </w:num>
  <w:num w:numId="9" w16cid:durableId="584611974">
    <w:abstractNumId w:val="24"/>
  </w:num>
  <w:num w:numId="10" w16cid:durableId="1648707632">
    <w:abstractNumId w:val="8"/>
  </w:num>
  <w:num w:numId="11" w16cid:durableId="362831500">
    <w:abstractNumId w:val="29"/>
  </w:num>
  <w:num w:numId="12" w16cid:durableId="2126383155">
    <w:abstractNumId w:val="23"/>
  </w:num>
  <w:num w:numId="13" w16cid:durableId="274484964">
    <w:abstractNumId w:val="12"/>
  </w:num>
  <w:num w:numId="14" w16cid:durableId="1354071208">
    <w:abstractNumId w:val="18"/>
  </w:num>
  <w:num w:numId="15" w16cid:durableId="1355767383">
    <w:abstractNumId w:val="31"/>
  </w:num>
  <w:num w:numId="16" w16cid:durableId="1651520880">
    <w:abstractNumId w:val="17"/>
  </w:num>
  <w:num w:numId="17" w16cid:durableId="1467164933">
    <w:abstractNumId w:val="4"/>
  </w:num>
  <w:num w:numId="18" w16cid:durableId="1752242097">
    <w:abstractNumId w:val="7"/>
  </w:num>
  <w:num w:numId="19" w16cid:durableId="1756512933">
    <w:abstractNumId w:val="3"/>
  </w:num>
  <w:num w:numId="20" w16cid:durableId="824128815">
    <w:abstractNumId w:val="30"/>
  </w:num>
  <w:num w:numId="21" w16cid:durableId="143201972">
    <w:abstractNumId w:val="11"/>
  </w:num>
  <w:num w:numId="22" w16cid:durableId="1232351923">
    <w:abstractNumId w:val="15"/>
  </w:num>
  <w:num w:numId="23" w16cid:durableId="2067993471">
    <w:abstractNumId w:val="14"/>
  </w:num>
  <w:num w:numId="24" w16cid:durableId="1866794409">
    <w:abstractNumId w:val="16"/>
  </w:num>
  <w:num w:numId="25" w16cid:durableId="932976971">
    <w:abstractNumId w:val="28"/>
  </w:num>
  <w:num w:numId="26" w16cid:durableId="1567180073">
    <w:abstractNumId w:val="5"/>
  </w:num>
  <w:num w:numId="27" w16cid:durableId="213321882">
    <w:abstractNumId w:val="22"/>
  </w:num>
  <w:num w:numId="28" w16cid:durableId="1963152255">
    <w:abstractNumId w:val="32"/>
  </w:num>
  <w:num w:numId="29" w16cid:durableId="1094203864">
    <w:abstractNumId w:val="25"/>
  </w:num>
  <w:num w:numId="30" w16cid:durableId="1161771523">
    <w:abstractNumId w:val="20"/>
  </w:num>
  <w:num w:numId="31" w16cid:durableId="739644032">
    <w:abstractNumId w:val="27"/>
  </w:num>
  <w:num w:numId="32" w16cid:durableId="899364088">
    <w:abstractNumId w:val="21"/>
  </w:num>
  <w:num w:numId="33" w16cid:durableId="16413741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PersonalInformation/>
  <w:removeDateAndTime/>
  <w:embedSystemFonts/>
  <w:bordersDoNotSurroundHeader/>
  <w:bordersDoNotSurroundFooter/>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851"/>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noLineBreaksAfter w:lang="ja-JP" w:val="([{«‘“⦅〈《「『【〔〖〘〝︵︷︹︻︽︿﹁﹃﹇﹙﹛﹝｢"/>
  <w:noLineBreaksBefore w:lang="ja-JP" w:val=")]}’”〉〕"/>
  <w:doNotValidateAgainstSchema/>
  <w:doNotDemarcateInvalidXml/>
  <w:hdrShapeDefaults>
    <o:shapedefaults v:ext="edit" spidmax="2050" style="mso-wrap-style:none">
      <v:stroke weight="0" endcap="round"/>
      <v:textbox style="mso-column-count:0;mso-column-margin:0" inset="0,0,0,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920"/>
    <w:rsid w:val="000323EA"/>
    <w:rsid w:val="00037FB5"/>
    <w:rsid w:val="000539CF"/>
    <w:rsid w:val="00056D3A"/>
    <w:rsid w:val="00060BEB"/>
    <w:rsid w:val="00073E2A"/>
    <w:rsid w:val="000748E5"/>
    <w:rsid w:val="000863A0"/>
    <w:rsid w:val="000A4CE2"/>
    <w:rsid w:val="000B0C8E"/>
    <w:rsid w:val="000D28CD"/>
    <w:rsid w:val="000E07D5"/>
    <w:rsid w:val="000E08F0"/>
    <w:rsid w:val="000E6E5C"/>
    <w:rsid w:val="000F12EA"/>
    <w:rsid w:val="000F2A61"/>
    <w:rsid w:val="000F2F0A"/>
    <w:rsid w:val="000F42C3"/>
    <w:rsid w:val="000F69EA"/>
    <w:rsid w:val="000F703B"/>
    <w:rsid w:val="0010749E"/>
    <w:rsid w:val="001133B0"/>
    <w:rsid w:val="00114A40"/>
    <w:rsid w:val="00130E70"/>
    <w:rsid w:val="0013781B"/>
    <w:rsid w:val="00140D07"/>
    <w:rsid w:val="00141167"/>
    <w:rsid w:val="001437CA"/>
    <w:rsid w:val="00145553"/>
    <w:rsid w:val="0015421A"/>
    <w:rsid w:val="00171BDE"/>
    <w:rsid w:val="001C32ED"/>
    <w:rsid w:val="001D30A4"/>
    <w:rsid w:val="001D6C67"/>
    <w:rsid w:val="001E3471"/>
    <w:rsid w:val="002063C8"/>
    <w:rsid w:val="00210B3C"/>
    <w:rsid w:val="00214C47"/>
    <w:rsid w:val="0022151B"/>
    <w:rsid w:val="002265B5"/>
    <w:rsid w:val="002321B3"/>
    <w:rsid w:val="00237246"/>
    <w:rsid w:val="0024169A"/>
    <w:rsid w:val="00251751"/>
    <w:rsid w:val="0025181F"/>
    <w:rsid w:val="002669B4"/>
    <w:rsid w:val="002754BA"/>
    <w:rsid w:val="00284EEF"/>
    <w:rsid w:val="00291AD9"/>
    <w:rsid w:val="002958FE"/>
    <w:rsid w:val="002979FA"/>
    <w:rsid w:val="002A4F08"/>
    <w:rsid w:val="002B11FC"/>
    <w:rsid w:val="002C5F0C"/>
    <w:rsid w:val="002D10B0"/>
    <w:rsid w:val="002D5D95"/>
    <w:rsid w:val="002E47B8"/>
    <w:rsid w:val="002F521F"/>
    <w:rsid w:val="002F5703"/>
    <w:rsid w:val="003052D5"/>
    <w:rsid w:val="00305CF2"/>
    <w:rsid w:val="00306AAD"/>
    <w:rsid w:val="00335903"/>
    <w:rsid w:val="003379ED"/>
    <w:rsid w:val="00344551"/>
    <w:rsid w:val="003536CF"/>
    <w:rsid w:val="003570B8"/>
    <w:rsid w:val="003743EF"/>
    <w:rsid w:val="00380FAA"/>
    <w:rsid w:val="003906D3"/>
    <w:rsid w:val="0039467F"/>
    <w:rsid w:val="003A4211"/>
    <w:rsid w:val="003B271C"/>
    <w:rsid w:val="003C6BAE"/>
    <w:rsid w:val="0040100F"/>
    <w:rsid w:val="00402B59"/>
    <w:rsid w:val="00404166"/>
    <w:rsid w:val="0041781E"/>
    <w:rsid w:val="0042039D"/>
    <w:rsid w:val="0042415D"/>
    <w:rsid w:val="00442A32"/>
    <w:rsid w:val="0044401C"/>
    <w:rsid w:val="00447D3D"/>
    <w:rsid w:val="00462129"/>
    <w:rsid w:val="004901DC"/>
    <w:rsid w:val="004931A0"/>
    <w:rsid w:val="004A048C"/>
    <w:rsid w:val="004A7783"/>
    <w:rsid w:val="004C6C25"/>
    <w:rsid w:val="004D2BFC"/>
    <w:rsid w:val="004E021F"/>
    <w:rsid w:val="004F0DC3"/>
    <w:rsid w:val="004F1CD7"/>
    <w:rsid w:val="004F5DDD"/>
    <w:rsid w:val="00502D66"/>
    <w:rsid w:val="00522DB0"/>
    <w:rsid w:val="00523B52"/>
    <w:rsid w:val="00532568"/>
    <w:rsid w:val="005737EE"/>
    <w:rsid w:val="00576B04"/>
    <w:rsid w:val="005930FE"/>
    <w:rsid w:val="005A22BA"/>
    <w:rsid w:val="005A541E"/>
    <w:rsid w:val="006211A6"/>
    <w:rsid w:val="006235A4"/>
    <w:rsid w:val="006475CA"/>
    <w:rsid w:val="00650527"/>
    <w:rsid w:val="006570B0"/>
    <w:rsid w:val="00661BE9"/>
    <w:rsid w:val="006623E1"/>
    <w:rsid w:val="00675F1C"/>
    <w:rsid w:val="0068642D"/>
    <w:rsid w:val="00687081"/>
    <w:rsid w:val="006964EE"/>
    <w:rsid w:val="006A048E"/>
    <w:rsid w:val="006B392D"/>
    <w:rsid w:val="006B6245"/>
    <w:rsid w:val="006C24FF"/>
    <w:rsid w:val="006C3910"/>
    <w:rsid w:val="006D2525"/>
    <w:rsid w:val="006E4C3C"/>
    <w:rsid w:val="006E545D"/>
    <w:rsid w:val="00715FE0"/>
    <w:rsid w:val="00720931"/>
    <w:rsid w:val="007331EE"/>
    <w:rsid w:val="00733761"/>
    <w:rsid w:val="00744A32"/>
    <w:rsid w:val="0074639A"/>
    <w:rsid w:val="00750920"/>
    <w:rsid w:val="0075674D"/>
    <w:rsid w:val="007658F2"/>
    <w:rsid w:val="00770BA1"/>
    <w:rsid w:val="0077636B"/>
    <w:rsid w:val="007A71A0"/>
    <w:rsid w:val="007B33BF"/>
    <w:rsid w:val="007C297E"/>
    <w:rsid w:val="007C65AA"/>
    <w:rsid w:val="007D0396"/>
    <w:rsid w:val="007D3073"/>
    <w:rsid w:val="007E507E"/>
    <w:rsid w:val="00802706"/>
    <w:rsid w:val="00804F52"/>
    <w:rsid w:val="00821CA1"/>
    <w:rsid w:val="00834B75"/>
    <w:rsid w:val="0084217A"/>
    <w:rsid w:val="00842C0D"/>
    <w:rsid w:val="00844BFC"/>
    <w:rsid w:val="008452B1"/>
    <w:rsid w:val="00853E2C"/>
    <w:rsid w:val="00854A96"/>
    <w:rsid w:val="008550EA"/>
    <w:rsid w:val="00886556"/>
    <w:rsid w:val="0089511D"/>
    <w:rsid w:val="008B7A4A"/>
    <w:rsid w:val="008C4448"/>
    <w:rsid w:val="008C7750"/>
    <w:rsid w:val="008F173C"/>
    <w:rsid w:val="008F512A"/>
    <w:rsid w:val="008F633E"/>
    <w:rsid w:val="00910931"/>
    <w:rsid w:val="00930F9A"/>
    <w:rsid w:val="009407EC"/>
    <w:rsid w:val="00956BA7"/>
    <w:rsid w:val="00970EEB"/>
    <w:rsid w:val="00990C17"/>
    <w:rsid w:val="009B7439"/>
    <w:rsid w:val="009C0B2F"/>
    <w:rsid w:val="009C5A1B"/>
    <w:rsid w:val="009F7729"/>
    <w:rsid w:val="00A07884"/>
    <w:rsid w:val="00A11842"/>
    <w:rsid w:val="00A137EE"/>
    <w:rsid w:val="00A37DE4"/>
    <w:rsid w:val="00A54665"/>
    <w:rsid w:val="00A55B96"/>
    <w:rsid w:val="00A65A0B"/>
    <w:rsid w:val="00A86D04"/>
    <w:rsid w:val="00A96916"/>
    <w:rsid w:val="00AA2025"/>
    <w:rsid w:val="00AB29B4"/>
    <w:rsid w:val="00AB4C31"/>
    <w:rsid w:val="00AC20C7"/>
    <w:rsid w:val="00AD450B"/>
    <w:rsid w:val="00AF430E"/>
    <w:rsid w:val="00B06232"/>
    <w:rsid w:val="00B25AC3"/>
    <w:rsid w:val="00B31D4A"/>
    <w:rsid w:val="00B36BD7"/>
    <w:rsid w:val="00B540B7"/>
    <w:rsid w:val="00B54EC8"/>
    <w:rsid w:val="00B62CCE"/>
    <w:rsid w:val="00B66984"/>
    <w:rsid w:val="00B73936"/>
    <w:rsid w:val="00B920D2"/>
    <w:rsid w:val="00B92D3D"/>
    <w:rsid w:val="00B978D0"/>
    <w:rsid w:val="00BD0F64"/>
    <w:rsid w:val="00BD5CD9"/>
    <w:rsid w:val="00BD7230"/>
    <w:rsid w:val="00BD7C4A"/>
    <w:rsid w:val="00BE49F5"/>
    <w:rsid w:val="00BE6CEB"/>
    <w:rsid w:val="00BF3FEE"/>
    <w:rsid w:val="00C105BB"/>
    <w:rsid w:val="00C12A7C"/>
    <w:rsid w:val="00C160AE"/>
    <w:rsid w:val="00C20436"/>
    <w:rsid w:val="00C40AFE"/>
    <w:rsid w:val="00C41731"/>
    <w:rsid w:val="00C65ED8"/>
    <w:rsid w:val="00C71453"/>
    <w:rsid w:val="00C71E54"/>
    <w:rsid w:val="00C822F0"/>
    <w:rsid w:val="00C8672D"/>
    <w:rsid w:val="00CA6061"/>
    <w:rsid w:val="00CC2195"/>
    <w:rsid w:val="00CD4F95"/>
    <w:rsid w:val="00CF5295"/>
    <w:rsid w:val="00D13986"/>
    <w:rsid w:val="00D271CA"/>
    <w:rsid w:val="00D319E9"/>
    <w:rsid w:val="00D37E69"/>
    <w:rsid w:val="00D602F7"/>
    <w:rsid w:val="00D65E97"/>
    <w:rsid w:val="00DA48CF"/>
    <w:rsid w:val="00DB1596"/>
    <w:rsid w:val="00DB6D19"/>
    <w:rsid w:val="00DC7C4F"/>
    <w:rsid w:val="00DE1178"/>
    <w:rsid w:val="00DE7931"/>
    <w:rsid w:val="00DF1712"/>
    <w:rsid w:val="00E062AB"/>
    <w:rsid w:val="00E15FF1"/>
    <w:rsid w:val="00E30CBE"/>
    <w:rsid w:val="00E40354"/>
    <w:rsid w:val="00E57408"/>
    <w:rsid w:val="00E6141F"/>
    <w:rsid w:val="00E9584E"/>
    <w:rsid w:val="00ED30E0"/>
    <w:rsid w:val="00ED34CA"/>
    <w:rsid w:val="00ED4FAF"/>
    <w:rsid w:val="00ED7E8E"/>
    <w:rsid w:val="00EE0007"/>
    <w:rsid w:val="00EE6EFC"/>
    <w:rsid w:val="00F01509"/>
    <w:rsid w:val="00F068E0"/>
    <w:rsid w:val="00F10043"/>
    <w:rsid w:val="00F17EB6"/>
    <w:rsid w:val="00F32CEB"/>
    <w:rsid w:val="00F41392"/>
    <w:rsid w:val="00F632E3"/>
    <w:rsid w:val="00F73997"/>
    <w:rsid w:val="00F76BE1"/>
    <w:rsid w:val="00F80E00"/>
    <w:rsid w:val="00F914B4"/>
    <w:rsid w:val="00F9239C"/>
    <w:rsid w:val="00FA2C2D"/>
    <w:rsid w:val="00FB2DFC"/>
    <w:rsid w:val="00FB66F1"/>
    <w:rsid w:val="00FD2299"/>
    <w:rsid w:val="00FD426B"/>
    <w:rsid w:val="00FE027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style="mso-wrap-style:none">
      <v:stroke weight="0" endcap="round"/>
      <v:textbox style="mso-column-count:0;mso-column-margin:0" inset="0,0,0,0"/>
    </o:shapedefaults>
    <o:shapelayout v:ext="edit">
      <o:idmap v:ext="edit" data="2"/>
    </o:shapelayout>
  </w:shapeDefaults>
  <w:doNotEmbedSmartTags/>
  <w:decimalSymbol w:val="."/>
  <w:listSeparator w:val=","/>
  <w14:docId w14:val="1663D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ＭＳ 明朝" w:hAnsi="Times New Roman" w:cs="Times New Roman"/>
        <w:lang w:val="en-US" w:eastAsia="ja-JP"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iPriority="9"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iPriority="99" w:unhideWhenUsed="1"/>
    <w:lsdException w:name="index heading" w:locked="1" w:semiHidden="1" w:unhideWhenUsed="1"/>
    <w:lsdException w:name="caption" w:locked="1" w:semiHidden="1"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lsdException w:name="table of authorities" w:locked="1" w:semiHidden="1" w:unhideWhenUsed="1"/>
    <w:lsdException w:name="macro" w:locked="1" w:semiHidden="1" w:unhideWhenUsed="1"/>
    <w:lsdException w:name="toa heading" w:locked="1"/>
    <w:lsdException w:name="List" w:lock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nhideWhenUsed="1"/>
    <w:lsdException w:name="Body Text" w:locked="1" w:semiHidden="1" w:unhideWhenUsed="1"/>
    <w:lsdException w:name="Body Text Indent" w:locked="1" w:semiHidden="1" w:unhideWhenUsed="1"/>
    <w:lsdException w:name="List Continue" w:locked="1"/>
    <w:lsdException w:name="List Continue 2" w:locked="1"/>
    <w:lsdException w:name="List Continue 3" w:locked="1"/>
    <w:lsdException w:name="List Continue 4" w:locked="1"/>
    <w:lsdException w:name="List Continue 5" w:locked="1" w:semiHidden="1" w:unhideWhenUsed="1"/>
    <w:lsdException w:name="Message Header" w:locked="1" w:semiHidden="1" w:unhideWhenUsed="1"/>
    <w:lsdException w:name="Subtitle" w:locked="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qFormat="1"/>
    <w:lsdException w:name="Emphasis" w:locked="1"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iPriority="99"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lsdException w:name="Table Grid" w:lock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1"/>
    <w:lsdException w:name="Plain Table 2" w:locked="1"/>
    <w:lsdException w:name="Plain Table 3" w:locked="1"/>
    <w:lsdException w:name="Plain Table 4" w:locked="1"/>
    <w:lsdException w:name="Plain Table 5" w:locked="1"/>
    <w:lsdException w:name="Grid Table Light" w:locked="1"/>
    <w:lsdException w:name="Grid Table 1 Light" w:locked="1"/>
    <w:lsdException w:name="Grid Table 2" w:locked="1"/>
    <w:lsdException w:name="Grid Table 3" w:lock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rsid w:val="00B54EC8"/>
    <w:pPr>
      <w:spacing w:line="180" w:lineRule="auto"/>
      <w:ind w:leftChars="220" w:left="405"/>
    </w:pPr>
    <w:rPr>
      <w:rFonts w:ascii="メイリオ" w:eastAsia="メイリオ" w:hAnsi="メイリオ" w:cs="メイリオ"/>
      <w:color w:val="202124"/>
      <w:spacing w:val="2"/>
      <w:sz w:val="18"/>
      <w:szCs w:val="18"/>
      <w:shd w:val="clear" w:color="auto" w:fill="FFFFFF"/>
      <w:lang w:val="ja-JP" w:eastAsia="en-US"/>
    </w:rPr>
  </w:style>
  <w:style w:type="paragraph" w:styleId="3">
    <w:name w:val="heading 3"/>
    <w:basedOn w:val="a"/>
    <w:link w:val="30"/>
    <w:uiPriority w:val="9"/>
    <w:qFormat/>
    <w:locked/>
    <w:rsid w:val="00B92D3D"/>
    <w:pPr>
      <w:spacing w:before="100" w:beforeAutospacing="1" w:after="100" w:afterAutospacing="1" w:line="240" w:lineRule="auto"/>
      <w:ind w:leftChars="0" w:left="0"/>
      <w:outlineLvl w:val="2"/>
    </w:pPr>
    <w:rPr>
      <w:rFonts w:ascii="ＭＳ Ｐゴシック" w:eastAsia="ＭＳ Ｐゴシック" w:hAnsi="ＭＳ Ｐゴシック" w:cs="ＭＳ Ｐゴシック"/>
      <w:b/>
      <w:bCs/>
      <w:color w:val="auto"/>
      <w:spacing w:val="0"/>
      <w:sz w:val="27"/>
      <w:szCs w:val="27"/>
      <w:shd w:val="clear" w:color="auto" w:fill="auto"/>
      <w:lang w:val="en-US"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paragraph" w:customStyle="1" w:styleId="a4">
    <w:name w:val="ヘッダとフッタ"/>
    <w:pPr>
      <w:tabs>
        <w:tab w:val="right" w:pos="9020"/>
      </w:tabs>
    </w:pPr>
    <w:rPr>
      <w:rFonts w:ascii="ヒラギノ角ゴ ProN W3" w:eastAsia="Arial Unicode MS" w:hAnsi="Arial Unicode MS" w:cs="Arial Unicode MS"/>
      <w:color w:val="000000"/>
      <w:sz w:val="24"/>
      <w:szCs w:val="24"/>
    </w:rPr>
  </w:style>
  <w:style w:type="paragraph" w:customStyle="1" w:styleId="1">
    <w:name w:val="フッター1"/>
    <w:pPr>
      <w:widowControl w:val="0"/>
      <w:tabs>
        <w:tab w:val="center" w:pos="4252"/>
        <w:tab w:val="right" w:pos="8504"/>
      </w:tabs>
      <w:jc w:val="both"/>
    </w:pPr>
    <w:rPr>
      <w:rFonts w:ascii="Century" w:eastAsia="Century" w:hAnsi="Century" w:cs="Century"/>
      <w:color w:val="000000"/>
      <w:kern w:val="2"/>
      <w:sz w:val="21"/>
      <w:szCs w:val="21"/>
      <w:u w:color="000000"/>
    </w:rPr>
  </w:style>
  <w:style w:type="paragraph" w:customStyle="1" w:styleId="10">
    <w:name w:val="標準1"/>
    <w:pPr>
      <w:widowControl w:val="0"/>
      <w:jc w:val="both"/>
    </w:pPr>
    <w:rPr>
      <w:rFonts w:ascii="Century" w:eastAsia="Century" w:hAnsi="Century" w:cs="Century"/>
      <w:color w:val="000000"/>
      <w:kern w:val="2"/>
      <w:sz w:val="21"/>
      <w:szCs w:val="21"/>
      <w:u w:color="000000"/>
    </w:rPr>
  </w:style>
  <w:style w:type="paragraph" w:styleId="a5">
    <w:name w:val="List Paragraph"/>
    <w:basedOn w:val="a"/>
    <w:uiPriority w:val="34"/>
    <w:qFormat/>
    <w:rsid w:val="00073E2A"/>
    <w:pPr>
      <w:ind w:leftChars="400" w:left="840"/>
    </w:pPr>
  </w:style>
  <w:style w:type="paragraph" w:customStyle="1" w:styleId="Default">
    <w:name w:val="Default"/>
    <w:rsid w:val="00750920"/>
    <w:pPr>
      <w:widowControl w:val="0"/>
      <w:autoSpaceDE w:val="0"/>
      <w:autoSpaceDN w:val="0"/>
      <w:adjustRightInd w:val="0"/>
    </w:pPr>
    <w:rPr>
      <w:rFonts w:ascii="ＭＳ 明朝" w:cs="ＭＳ 明朝"/>
      <w:color w:val="000000"/>
      <w:sz w:val="24"/>
      <w:szCs w:val="24"/>
    </w:rPr>
  </w:style>
  <w:style w:type="paragraph" w:styleId="a6">
    <w:name w:val="header"/>
    <w:basedOn w:val="a"/>
    <w:link w:val="a7"/>
    <w:locked/>
    <w:rsid w:val="00B62CCE"/>
    <w:pPr>
      <w:tabs>
        <w:tab w:val="center" w:pos="4252"/>
        <w:tab w:val="right" w:pos="8504"/>
      </w:tabs>
      <w:snapToGrid w:val="0"/>
    </w:pPr>
  </w:style>
  <w:style w:type="character" w:customStyle="1" w:styleId="a7">
    <w:name w:val="ヘッダー (文字)"/>
    <w:link w:val="a6"/>
    <w:rsid w:val="00B62CCE"/>
    <w:rPr>
      <w:rFonts w:ascii="Century" w:hAnsi="Century"/>
      <w:sz w:val="18"/>
      <w:szCs w:val="24"/>
      <w:lang w:eastAsia="en-US"/>
    </w:rPr>
  </w:style>
  <w:style w:type="paragraph" w:styleId="a8">
    <w:name w:val="footer"/>
    <w:basedOn w:val="a"/>
    <w:link w:val="a9"/>
    <w:uiPriority w:val="99"/>
    <w:locked/>
    <w:rsid w:val="00B62CCE"/>
    <w:pPr>
      <w:tabs>
        <w:tab w:val="center" w:pos="4252"/>
        <w:tab w:val="right" w:pos="8504"/>
      </w:tabs>
      <w:snapToGrid w:val="0"/>
    </w:pPr>
  </w:style>
  <w:style w:type="character" w:customStyle="1" w:styleId="a9">
    <w:name w:val="フッター (文字)"/>
    <w:link w:val="a8"/>
    <w:uiPriority w:val="99"/>
    <w:rsid w:val="00B62CCE"/>
    <w:rPr>
      <w:rFonts w:ascii="Century" w:hAnsi="Century"/>
      <w:sz w:val="18"/>
      <w:szCs w:val="24"/>
      <w:lang w:eastAsia="en-US"/>
    </w:rPr>
  </w:style>
  <w:style w:type="character" w:customStyle="1" w:styleId="qwz12-140">
    <w:name w:val="qwz12-140"/>
    <w:rsid w:val="00CF5295"/>
  </w:style>
  <w:style w:type="paragraph" w:styleId="aa">
    <w:name w:val="Balloon Text"/>
    <w:basedOn w:val="a"/>
    <w:link w:val="ab"/>
    <w:locked/>
    <w:rsid w:val="000539CF"/>
    <w:rPr>
      <w:rFonts w:ascii="Arial" w:eastAsia="ＭＳ ゴシック" w:hAnsi="Arial" w:cs="Times New Roman"/>
    </w:rPr>
  </w:style>
  <w:style w:type="character" w:customStyle="1" w:styleId="ab">
    <w:name w:val="吹き出し (文字)"/>
    <w:link w:val="aa"/>
    <w:rsid w:val="000539CF"/>
    <w:rPr>
      <w:rFonts w:ascii="Arial" w:eastAsia="ＭＳ ゴシック" w:hAnsi="Arial" w:cs="Times New Roman"/>
      <w:sz w:val="18"/>
      <w:szCs w:val="18"/>
      <w:lang w:eastAsia="en-US"/>
    </w:rPr>
  </w:style>
  <w:style w:type="character" w:styleId="ac">
    <w:name w:val="Unresolved Mention"/>
    <w:basedOn w:val="a0"/>
    <w:uiPriority w:val="99"/>
    <w:semiHidden/>
    <w:unhideWhenUsed/>
    <w:rsid w:val="00402B59"/>
    <w:rPr>
      <w:color w:val="605E5C"/>
      <w:shd w:val="clear" w:color="auto" w:fill="E1DFDD"/>
    </w:rPr>
  </w:style>
  <w:style w:type="paragraph" w:styleId="Web">
    <w:name w:val="Normal (Web)"/>
    <w:basedOn w:val="a"/>
    <w:uiPriority w:val="99"/>
    <w:unhideWhenUsed/>
    <w:locked/>
    <w:rsid w:val="00447D3D"/>
    <w:rPr>
      <w:rFonts w:ascii="Times New Roman" w:hAnsi="Times New Roman" w:cs="Times New Roman"/>
      <w:sz w:val="24"/>
      <w:szCs w:val="24"/>
    </w:rPr>
  </w:style>
  <w:style w:type="character" w:styleId="ad">
    <w:name w:val="FollowedHyperlink"/>
    <w:basedOn w:val="a0"/>
    <w:semiHidden/>
    <w:unhideWhenUsed/>
    <w:locked/>
    <w:rsid w:val="00BD0F64"/>
    <w:rPr>
      <w:color w:val="800080" w:themeColor="followedHyperlink"/>
      <w:u w:val="single"/>
    </w:rPr>
  </w:style>
  <w:style w:type="paragraph" w:styleId="ae">
    <w:name w:val="Date"/>
    <w:basedOn w:val="a"/>
    <w:next w:val="a"/>
    <w:link w:val="af"/>
    <w:semiHidden/>
    <w:unhideWhenUsed/>
    <w:locked/>
    <w:rsid w:val="00C8672D"/>
  </w:style>
  <w:style w:type="character" w:customStyle="1" w:styleId="af">
    <w:name w:val="日付 (文字)"/>
    <w:basedOn w:val="a0"/>
    <w:link w:val="ae"/>
    <w:semiHidden/>
    <w:rsid w:val="00C8672D"/>
    <w:rPr>
      <w:rFonts w:ascii="メイリオ" w:eastAsia="メイリオ" w:hAnsi="メイリオ" w:cs="メイリオ"/>
      <w:color w:val="202124"/>
      <w:spacing w:val="2"/>
      <w:sz w:val="18"/>
      <w:szCs w:val="18"/>
      <w:lang w:val="ja-JP" w:eastAsia="en-US"/>
    </w:rPr>
  </w:style>
  <w:style w:type="character" w:customStyle="1" w:styleId="30">
    <w:name w:val="見出し 3 (文字)"/>
    <w:basedOn w:val="a0"/>
    <w:link w:val="3"/>
    <w:uiPriority w:val="9"/>
    <w:rsid w:val="00B92D3D"/>
    <w:rPr>
      <w:rFonts w:ascii="ＭＳ Ｐゴシック" w:eastAsia="ＭＳ Ｐゴシック" w:hAnsi="ＭＳ Ｐゴシック" w:cs="ＭＳ Ｐゴシック"/>
      <w:b/>
      <w:bCs/>
      <w:sz w:val="27"/>
      <w:szCs w:val="27"/>
    </w:rPr>
  </w:style>
  <w:style w:type="paragraph" w:customStyle="1" w:styleId="isselectedend">
    <w:name w:val="isselectedend"/>
    <w:basedOn w:val="a"/>
    <w:rsid w:val="00B92D3D"/>
    <w:pPr>
      <w:spacing w:before="100" w:beforeAutospacing="1" w:after="100" w:afterAutospacing="1" w:line="240" w:lineRule="auto"/>
      <w:ind w:leftChars="0" w:left="0"/>
    </w:pPr>
    <w:rPr>
      <w:rFonts w:ascii="ＭＳ Ｐゴシック" w:eastAsia="ＭＳ Ｐゴシック" w:hAnsi="ＭＳ Ｐゴシック" w:cs="ＭＳ Ｐゴシック"/>
      <w:color w:val="auto"/>
      <w:spacing w:val="0"/>
      <w:sz w:val="24"/>
      <w:szCs w:val="24"/>
      <w:shd w:val="clear" w:color="auto" w:fill="auto"/>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804196">
      <w:bodyDiv w:val="1"/>
      <w:marLeft w:val="0"/>
      <w:marRight w:val="0"/>
      <w:marTop w:val="0"/>
      <w:marBottom w:val="0"/>
      <w:divBdr>
        <w:top w:val="none" w:sz="0" w:space="0" w:color="auto"/>
        <w:left w:val="none" w:sz="0" w:space="0" w:color="auto"/>
        <w:bottom w:val="none" w:sz="0" w:space="0" w:color="auto"/>
        <w:right w:val="none" w:sz="0" w:space="0" w:color="auto"/>
      </w:divBdr>
    </w:div>
    <w:div w:id="496119953">
      <w:bodyDiv w:val="1"/>
      <w:marLeft w:val="0"/>
      <w:marRight w:val="0"/>
      <w:marTop w:val="0"/>
      <w:marBottom w:val="0"/>
      <w:divBdr>
        <w:top w:val="none" w:sz="0" w:space="0" w:color="auto"/>
        <w:left w:val="none" w:sz="0" w:space="0" w:color="auto"/>
        <w:bottom w:val="none" w:sz="0" w:space="0" w:color="auto"/>
        <w:right w:val="none" w:sz="0" w:space="0" w:color="auto"/>
      </w:divBdr>
    </w:div>
    <w:div w:id="704871586">
      <w:bodyDiv w:val="1"/>
      <w:marLeft w:val="0"/>
      <w:marRight w:val="0"/>
      <w:marTop w:val="0"/>
      <w:marBottom w:val="0"/>
      <w:divBdr>
        <w:top w:val="none" w:sz="0" w:space="0" w:color="auto"/>
        <w:left w:val="none" w:sz="0" w:space="0" w:color="auto"/>
        <w:bottom w:val="none" w:sz="0" w:space="0" w:color="auto"/>
        <w:right w:val="none" w:sz="0" w:space="0" w:color="auto"/>
      </w:divBdr>
    </w:div>
    <w:div w:id="796139652">
      <w:bodyDiv w:val="1"/>
      <w:marLeft w:val="0"/>
      <w:marRight w:val="0"/>
      <w:marTop w:val="0"/>
      <w:marBottom w:val="0"/>
      <w:divBdr>
        <w:top w:val="none" w:sz="0" w:space="0" w:color="auto"/>
        <w:left w:val="none" w:sz="0" w:space="0" w:color="auto"/>
        <w:bottom w:val="none" w:sz="0" w:space="0" w:color="auto"/>
        <w:right w:val="none" w:sz="0" w:space="0" w:color="auto"/>
      </w:divBdr>
    </w:div>
    <w:div w:id="999694932">
      <w:bodyDiv w:val="1"/>
      <w:marLeft w:val="0"/>
      <w:marRight w:val="0"/>
      <w:marTop w:val="0"/>
      <w:marBottom w:val="0"/>
      <w:divBdr>
        <w:top w:val="none" w:sz="0" w:space="0" w:color="auto"/>
        <w:left w:val="none" w:sz="0" w:space="0" w:color="auto"/>
        <w:bottom w:val="none" w:sz="0" w:space="0" w:color="auto"/>
        <w:right w:val="none" w:sz="0" w:space="0" w:color="auto"/>
      </w:divBdr>
    </w:div>
    <w:div w:id="1057895410">
      <w:bodyDiv w:val="1"/>
      <w:marLeft w:val="0"/>
      <w:marRight w:val="0"/>
      <w:marTop w:val="0"/>
      <w:marBottom w:val="0"/>
      <w:divBdr>
        <w:top w:val="none" w:sz="0" w:space="0" w:color="auto"/>
        <w:left w:val="none" w:sz="0" w:space="0" w:color="auto"/>
        <w:bottom w:val="none" w:sz="0" w:space="0" w:color="auto"/>
        <w:right w:val="none" w:sz="0" w:space="0" w:color="auto"/>
      </w:divBdr>
    </w:div>
    <w:div w:id="1075007819">
      <w:bodyDiv w:val="1"/>
      <w:marLeft w:val="0"/>
      <w:marRight w:val="0"/>
      <w:marTop w:val="0"/>
      <w:marBottom w:val="0"/>
      <w:divBdr>
        <w:top w:val="none" w:sz="0" w:space="0" w:color="auto"/>
        <w:left w:val="none" w:sz="0" w:space="0" w:color="auto"/>
        <w:bottom w:val="none" w:sz="0" w:space="0" w:color="auto"/>
        <w:right w:val="none" w:sz="0" w:space="0" w:color="auto"/>
      </w:divBdr>
    </w:div>
    <w:div w:id="1248077427">
      <w:bodyDiv w:val="1"/>
      <w:marLeft w:val="343"/>
      <w:marRight w:val="343"/>
      <w:marTop w:val="343"/>
      <w:marBottom w:val="343"/>
      <w:divBdr>
        <w:top w:val="none" w:sz="0" w:space="0" w:color="auto"/>
        <w:left w:val="none" w:sz="0" w:space="0" w:color="auto"/>
        <w:bottom w:val="none" w:sz="0" w:space="0" w:color="auto"/>
        <w:right w:val="none" w:sz="0" w:space="0" w:color="auto"/>
      </w:divBdr>
      <w:divsChild>
        <w:div w:id="1737629166">
          <w:marLeft w:val="0"/>
          <w:marRight w:val="0"/>
          <w:marTop w:val="0"/>
          <w:marBottom w:val="0"/>
          <w:divBdr>
            <w:top w:val="none" w:sz="0" w:space="0" w:color="auto"/>
            <w:left w:val="none" w:sz="0" w:space="0" w:color="auto"/>
            <w:bottom w:val="none" w:sz="0" w:space="0" w:color="auto"/>
            <w:right w:val="none" w:sz="0" w:space="0" w:color="auto"/>
          </w:divBdr>
        </w:div>
      </w:divsChild>
    </w:div>
    <w:div w:id="1422490196">
      <w:bodyDiv w:val="1"/>
      <w:marLeft w:val="0"/>
      <w:marRight w:val="0"/>
      <w:marTop w:val="0"/>
      <w:marBottom w:val="0"/>
      <w:divBdr>
        <w:top w:val="none" w:sz="0" w:space="0" w:color="auto"/>
        <w:left w:val="none" w:sz="0" w:space="0" w:color="auto"/>
        <w:bottom w:val="none" w:sz="0" w:space="0" w:color="auto"/>
        <w:right w:val="none" w:sz="0" w:space="0" w:color="auto"/>
      </w:divBdr>
    </w:div>
    <w:div w:id="1658220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A6D9C5-7E71-BB40-AD5C-AD9E84E1CD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1174</Words>
  <Characters>6693</Characters>
  <Application>Microsoft Office Word</Application>
  <DocSecurity>0</DocSecurity>
  <Lines>55</Lines>
  <Paragraphs>15</Paragraphs>
  <ScaleCrop>false</ScaleCrop>
  <HeadingPairs>
    <vt:vector size="2" baseType="variant">
      <vt:variant>
        <vt:lpstr>タイトル</vt:lpstr>
      </vt:variant>
      <vt:variant>
        <vt:i4>1</vt:i4>
      </vt:variant>
    </vt:vector>
  </HeadingPairs>
  <TitlesOfParts>
    <vt:vector size="1" baseType="lpstr">
      <vt:lpstr/>
    </vt:vector>
  </TitlesOfParts>
  <Manager/>
  <Company/>
  <LinksUpToDate>false</LinksUpToDate>
  <CharactersWithSpaces>7852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2026-07-05T09:22:00Z</dcterms:created>
  <dcterms:modified xsi:type="dcterms:W3CDTF">2026-07-10T11:52:00Z</dcterms:modified>
</cp:coreProperties>
</file>